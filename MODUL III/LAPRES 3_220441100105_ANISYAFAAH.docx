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85B8E1" w14:textId="4F5EC3C3" w:rsidR="00EF5CAB" w:rsidRDefault="00225DFF" w:rsidP="00207419">
      <w:pPr>
        <w:spacing w:after="0" w:line="360" w:lineRule="auto"/>
        <w:jc w:val="center"/>
        <w:rPr>
          <w:rFonts w:cs="Times New Roman"/>
          <w:b/>
          <w:szCs w:val="24"/>
        </w:rPr>
      </w:pPr>
      <w:bookmarkStart w:id="0" w:name="_Hlk146537277"/>
      <w:bookmarkEnd w:id="0"/>
      <w:r>
        <w:rPr>
          <w:rFonts w:cs="Times New Roman"/>
          <w:b/>
          <w:szCs w:val="24"/>
        </w:rPr>
        <w:t>LAPORAN RESMI</w:t>
      </w:r>
    </w:p>
    <w:p w14:paraId="58127677" w14:textId="0379F919" w:rsidR="00EF5CAB" w:rsidRPr="002318A0" w:rsidRDefault="00225DFF" w:rsidP="00207419">
      <w:pPr>
        <w:spacing w:after="0" w:line="360" w:lineRule="auto"/>
        <w:jc w:val="center"/>
        <w:rPr>
          <w:rFonts w:cs="Times New Roman"/>
          <w:b/>
          <w:szCs w:val="24"/>
          <w:lang w:val="en-US"/>
        </w:rPr>
      </w:pPr>
      <w:r>
        <w:rPr>
          <w:rFonts w:cs="Times New Roman"/>
          <w:b/>
          <w:szCs w:val="24"/>
        </w:rPr>
        <w:t>MODUL I</w:t>
      </w:r>
      <w:r w:rsidR="002318A0">
        <w:rPr>
          <w:rFonts w:cs="Times New Roman"/>
          <w:b/>
          <w:szCs w:val="24"/>
          <w:lang w:val="en-US"/>
        </w:rPr>
        <w:t>I</w:t>
      </w:r>
      <w:r w:rsidR="007767B9">
        <w:rPr>
          <w:rFonts w:cs="Times New Roman"/>
          <w:b/>
          <w:szCs w:val="24"/>
          <w:lang w:val="en-US"/>
        </w:rPr>
        <w:t>I</w:t>
      </w:r>
    </w:p>
    <w:p w14:paraId="57578E31" w14:textId="2A789C32" w:rsidR="00EF5CAB" w:rsidRPr="00AA37B1" w:rsidRDefault="007767B9" w:rsidP="00207419">
      <w:pPr>
        <w:widowControl w:val="0"/>
        <w:autoSpaceDE w:val="0"/>
        <w:autoSpaceDN w:val="0"/>
        <w:adjustRightInd w:val="0"/>
        <w:spacing w:after="0" w:line="360" w:lineRule="auto"/>
        <w:ind w:left="2143" w:right="-20" w:hanging="2143"/>
        <w:jc w:val="center"/>
        <w:rPr>
          <w:rFonts w:cs="Times New Roman"/>
          <w:b/>
          <w:bCs/>
          <w:w w:val="102"/>
          <w:szCs w:val="24"/>
          <w:lang w:val="en-US"/>
        </w:rPr>
      </w:pPr>
      <w:r>
        <w:rPr>
          <w:rFonts w:cs="Times New Roman"/>
          <w:b/>
          <w:bCs/>
          <w:w w:val="102"/>
          <w:szCs w:val="24"/>
          <w:lang w:val="en-US"/>
        </w:rPr>
        <w:t>LAYOUT</w:t>
      </w:r>
    </w:p>
    <w:p w14:paraId="79FC1610" w14:textId="60D1CA25" w:rsidR="006A74EB" w:rsidRDefault="00580F68" w:rsidP="00207419">
      <w:pPr>
        <w:spacing w:after="0" w:line="360" w:lineRule="auto"/>
        <w:jc w:val="center"/>
        <w:rPr>
          <w:rFonts w:cs="Times New Roman"/>
          <w:b/>
          <w:szCs w:val="24"/>
          <w:lang w:val="en-US"/>
        </w:rPr>
      </w:pPr>
      <w:r>
        <w:rPr>
          <w:rFonts w:cs="Times New Roman"/>
          <w:b/>
          <w:szCs w:val="24"/>
          <w:lang w:val="en-US"/>
        </w:rPr>
        <w:t>PEMROGRAMAN VISUAL</w:t>
      </w:r>
    </w:p>
    <w:p w14:paraId="1D46CE5E" w14:textId="47B15AFA" w:rsidR="00EF5CAB" w:rsidRDefault="00C37B73" w:rsidP="00207419">
      <w:pPr>
        <w:spacing w:line="360" w:lineRule="auto"/>
        <w:jc w:val="center"/>
        <w:rPr>
          <w:rFonts w:cs="Times New Roman"/>
          <w:color w:val="FF0000"/>
          <w:szCs w:val="24"/>
        </w:rPr>
      </w:pPr>
      <w:r w:rsidRPr="00B8093F">
        <w:rPr>
          <w:rFonts w:cs="Times New Roman"/>
          <w:noProof/>
          <w:szCs w:val="24"/>
          <w:lang w:eastAsia="ja-JP"/>
        </w:rPr>
        <w:drawing>
          <wp:inline distT="0" distB="0" distL="0" distR="0" wp14:anchorId="588263FC" wp14:editId="1D42A206">
            <wp:extent cx="2509024" cy="2587082"/>
            <wp:effectExtent l="0" t="0" r="5715" b="3810"/>
            <wp:docPr id="1"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1"/>
                    <pic:cNvPicPr/>
                  </pic:nvPicPr>
                  <pic:blipFill>
                    <a:blip r:embed="rId8" cstate="print"/>
                    <a:srcRect/>
                    <a:stretch/>
                  </pic:blipFill>
                  <pic:spPr>
                    <a:xfrm>
                      <a:off x="0" y="0"/>
                      <a:ext cx="2509381" cy="2587450"/>
                    </a:xfrm>
                    <a:prstGeom prst="rect">
                      <a:avLst/>
                    </a:prstGeom>
                  </pic:spPr>
                </pic:pic>
              </a:graphicData>
            </a:graphic>
          </wp:inline>
        </w:drawing>
      </w:r>
    </w:p>
    <w:p w14:paraId="4067BFFE" w14:textId="77777777" w:rsidR="00EF5CAB" w:rsidRDefault="00225DFF" w:rsidP="00207419">
      <w:pPr>
        <w:suppressAutoHyphens/>
        <w:spacing w:after="0" w:line="360" w:lineRule="auto"/>
        <w:jc w:val="both"/>
        <w:rPr>
          <w:rFonts w:eastAsia="Times New Roman" w:cs="Times New Roman"/>
          <w:b/>
          <w:color w:val="262626"/>
          <w:szCs w:val="24"/>
          <w:lang w:eastAsia="ar-SA"/>
        </w:rPr>
      </w:pPr>
      <w:r>
        <w:rPr>
          <w:rFonts w:cs="Times New Roman"/>
          <w:noProof/>
          <w:color w:val="FF0000"/>
          <w:szCs w:val="24"/>
          <w:lang w:eastAsia="ja-JP"/>
        </w:rPr>
        <mc:AlternateContent>
          <mc:Choice Requires="wps">
            <w:drawing>
              <wp:anchor distT="0" distB="0" distL="0" distR="0" simplePos="0" relativeHeight="3" behindDoc="0" locked="0" layoutInCell="1" allowOverlap="1" wp14:anchorId="204E941A" wp14:editId="1C6D5F07">
                <wp:simplePos x="0" y="0"/>
                <wp:positionH relativeFrom="margin">
                  <wp:align>center</wp:align>
                </wp:positionH>
                <wp:positionV relativeFrom="paragraph">
                  <wp:posOffset>5715</wp:posOffset>
                </wp:positionV>
                <wp:extent cx="4933529" cy="1097280"/>
                <wp:effectExtent l="0" t="0" r="19685" b="26670"/>
                <wp:wrapNone/>
                <wp:docPr id="1027"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933529" cy="1097280"/>
                        </a:xfrm>
                        <a:prstGeom prst="rect">
                          <a:avLst/>
                        </a:prstGeom>
                        <a:solidFill>
                          <a:srgbClr val="FFFFFF"/>
                        </a:solidFill>
                        <a:ln w="9525" cap="flat" cmpd="sng">
                          <a:solidFill>
                            <a:srgbClr val="000000"/>
                          </a:solidFill>
                          <a:prstDash val="solid"/>
                          <a:miter/>
                          <a:headEnd type="none" w="med" len="med"/>
                          <a:tailEnd type="none" w="med" len="med"/>
                        </a:ln>
                      </wps:spPr>
                      <wps:txbx>
                        <w:txbxContent>
                          <w:p w14:paraId="2A52522D" w14:textId="7D11D3E7" w:rsidR="000A4BD2" w:rsidRPr="00580F68" w:rsidRDefault="000A4BD2" w:rsidP="000A4BD2">
                            <w:pPr>
                              <w:tabs>
                                <w:tab w:val="left" w:pos="2127"/>
                              </w:tabs>
                              <w:spacing w:after="0"/>
                              <w:rPr>
                                <w:b/>
                                <w:color w:val="262626"/>
                                <w:lang w:val="en-US"/>
                              </w:rPr>
                            </w:pPr>
                            <w:r>
                              <w:rPr>
                                <w:b/>
                                <w:color w:val="262626"/>
                              </w:rPr>
                              <w:t>NAMA</w:t>
                            </w:r>
                            <w:r>
                              <w:rPr>
                                <w:b/>
                                <w:color w:val="262626"/>
                              </w:rPr>
                              <w:tab/>
                              <w:t xml:space="preserve">: </w:t>
                            </w:r>
                            <w:r w:rsidR="00580F68">
                              <w:rPr>
                                <w:b/>
                                <w:color w:val="262626"/>
                                <w:lang w:val="en-US"/>
                              </w:rPr>
                              <w:t xml:space="preserve"> ANISYAFAAH</w:t>
                            </w:r>
                          </w:p>
                          <w:p w14:paraId="3327481D" w14:textId="4FD8F451" w:rsidR="000A4BD2" w:rsidRPr="00C37B73" w:rsidRDefault="000A4BD2" w:rsidP="000A4BD2">
                            <w:pPr>
                              <w:tabs>
                                <w:tab w:val="left" w:pos="2127"/>
                              </w:tabs>
                              <w:spacing w:after="0"/>
                              <w:rPr>
                                <w:b/>
                                <w:color w:val="262626"/>
                                <w:lang w:val="en-US"/>
                              </w:rPr>
                            </w:pPr>
                            <w:r>
                              <w:rPr>
                                <w:b/>
                                <w:color w:val="262626"/>
                              </w:rPr>
                              <w:t>N.R.P</w:t>
                            </w:r>
                            <w:r>
                              <w:rPr>
                                <w:b/>
                                <w:color w:val="262626"/>
                              </w:rPr>
                              <w:tab/>
                              <w:t xml:space="preserve">:  </w:t>
                            </w:r>
                            <w:r w:rsidR="00580F68">
                              <w:rPr>
                                <w:b/>
                                <w:color w:val="262626"/>
                                <w:lang w:val="en-US"/>
                              </w:rPr>
                              <w:t>22041100105</w:t>
                            </w:r>
                          </w:p>
                          <w:p w14:paraId="05064A1E" w14:textId="74560F90" w:rsidR="000A4BD2" w:rsidRPr="00231471" w:rsidRDefault="000A4BD2" w:rsidP="000A4BD2">
                            <w:pPr>
                              <w:tabs>
                                <w:tab w:val="left" w:pos="2127"/>
                              </w:tabs>
                              <w:spacing w:after="0"/>
                              <w:rPr>
                                <w:b/>
                                <w:color w:val="262626"/>
                                <w:lang w:val="en-US"/>
                              </w:rPr>
                            </w:pPr>
                            <w:r>
                              <w:rPr>
                                <w:b/>
                                <w:color w:val="262626"/>
                              </w:rPr>
                              <w:t>DOSEN</w:t>
                            </w:r>
                            <w:r>
                              <w:rPr>
                                <w:b/>
                                <w:color w:val="262626"/>
                              </w:rPr>
                              <w:tab/>
                              <w:t xml:space="preserve">:  </w:t>
                            </w:r>
                            <w:r w:rsidR="00D47B1F">
                              <w:rPr>
                                <w:b/>
                                <w:color w:val="262626"/>
                                <w:lang w:val="en-US"/>
                              </w:rPr>
                              <w:t xml:space="preserve">Ir. </w:t>
                            </w:r>
                            <w:r w:rsidR="00231471">
                              <w:rPr>
                                <w:b/>
                                <w:color w:val="262626"/>
                                <w:lang w:val="en-US"/>
                              </w:rPr>
                              <w:t>ACH. DAFID, S.T., M.T.</w:t>
                            </w:r>
                          </w:p>
                          <w:p w14:paraId="5D56229C" w14:textId="2323FDC5" w:rsidR="000A4BD2" w:rsidRPr="00F37593" w:rsidRDefault="000A4BD2" w:rsidP="000A4BD2">
                            <w:pPr>
                              <w:tabs>
                                <w:tab w:val="left" w:pos="2127"/>
                              </w:tabs>
                              <w:spacing w:after="0"/>
                              <w:rPr>
                                <w:b/>
                                <w:strike/>
                                <w:color w:val="262626"/>
                                <w:lang w:val="en-US"/>
                              </w:rPr>
                            </w:pPr>
                            <w:r>
                              <w:rPr>
                                <w:b/>
                                <w:color w:val="262626"/>
                              </w:rPr>
                              <w:t>ASISTEN</w:t>
                            </w:r>
                            <w:r>
                              <w:rPr>
                                <w:b/>
                                <w:color w:val="262626"/>
                              </w:rPr>
                              <w:tab/>
                              <w:t xml:space="preserve">:  </w:t>
                            </w:r>
                            <w:r w:rsidR="00580F68">
                              <w:rPr>
                                <w:b/>
                                <w:color w:val="262626"/>
                                <w:lang w:val="en-US"/>
                              </w:rPr>
                              <w:t>NURI HIDAYATULOH</w:t>
                            </w:r>
                          </w:p>
                          <w:p w14:paraId="4C7A9FF9" w14:textId="75B3F7A7" w:rsidR="000A4BD2" w:rsidRDefault="000A4BD2" w:rsidP="000A4BD2">
                            <w:pPr>
                              <w:tabs>
                                <w:tab w:val="left" w:pos="2127"/>
                              </w:tabs>
                              <w:spacing w:after="0"/>
                              <w:rPr>
                                <w:b/>
                                <w:color w:val="262626"/>
                              </w:rPr>
                            </w:pPr>
                            <w:r>
                              <w:rPr>
                                <w:b/>
                                <w:color w:val="262626"/>
                              </w:rPr>
                              <w:t>TGL PRAKTIKUM</w:t>
                            </w:r>
                            <w:r>
                              <w:rPr>
                                <w:b/>
                                <w:color w:val="262626"/>
                              </w:rPr>
                              <w:tab/>
                              <w:t xml:space="preserve">:  </w:t>
                            </w:r>
                            <w:r w:rsidR="007767B9">
                              <w:rPr>
                                <w:b/>
                                <w:color w:val="262626"/>
                                <w:lang w:val="en-US"/>
                              </w:rPr>
                              <w:t>11</w:t>
                            </w:r>
                            <w:r>
                              <w:rPr>
                                <w:b/>
                                <w:color w:val="262626"/>
                              </w:rPr>
                              <w:t xml:space="preserve"> </w:t>
                            </w:r>
                            <w:r w:rsidR="002318A0">
                              <w:rPr>
                                <w:b/>
                                <w:color w:val="262626"/>
                                <w:szCs w:val="24"/>
                                <w:lang w:val="en-US"/>
                              </w:rPr>
                              <w:t>OKTOBER</w:t>
                            </w:r>
                            <w:r w:rsidR="00890CA6">
                              <w:rPr>
                                <w:b/>
                                <w:color w:val="262626"/>
                                <w:szCs w:val="24"/>
                                <w:lang w:val="en-US"/>
                              </w:rPr>
                              <w:t xml:space="preserve"> 202</w:t>
                            </w:r>
                            <w:r w:rsidR="00580F68">
                              <w:rPr>
                                <w:b/>
                                <w:color w:val="262626"/>
                                <w:szCs w:val="24"/>
                                <w:lang w:val="en-US"/>
                              </w:rPr>
                              <w:t>3</w:t>
                            </w:r>
                          </w:p>
                          <w:p w14:paraId="12E7BDBF" w14:textId="67CC7932" w:rsidR="00EF5CAB" w:rsidRDefault="00EF5CAB" w:rsidP="00C37B73">
                            <w:pPr>
                              <w:tabs>
                                <w:tab w:val="left" w:pos="2127"/>
                              </w:tabs>
                              <w:spacing w:after="0"/>
                              <w:rPr>
                                <w:b/>
                                <w:color w:val="262626"/>
                              </w:rPr>
                            </w:pPr>
                          </w:p>
                        </w:txbxContent>
                      </wps:txbx>
                      <wps:bodyPr vert="horz" wrap="square" lIns="91440" tIns="45720" rIns="91440" bIns="45720" anchor="t" upright="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204E941A" id="Rectangle 17" o:spid="_x0000_s1026" style="position:absolute;left:0;text-align:left;margin-left:0;margin-top:.45pt;width:388.45pt;height:86.4pt;z-index:3;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">
                <v:path arrowok="t"/>
                <v:textbox>
                  <w:txbxContent>
                    <w:p w14:paraId="2A52522D" w14:textId="7D11D3E7" w:rsidR="000A4BD2" w:rsidRPr="00580F68" w:rsidRDefault="000A4BD2" w:rsidP="000A4BD2">
                      <w:pPr>
                        <w:tabs>
                          <w:tab w:val="left" w:pos="2127"/>
                        </w:tabs>
                        <w:spacing w:after="0"/>
                        <w:rPr>
                          <w:b/>
                          <w:color w:val="262626"/>
                          <w:lang w:val="en-US"/>
                        </w:rPr>
                      </w:pPr>
                      <w:r>
                        <w:rPr>
                          <w:b/>
                          <w:color w:val="262626"/>
                        </w:rPr>
                        <w:t>NAMA</w:t>
                      </w:r>
                      <w:r>
                        <w:rPr>
                          <w:b/>
                          <w:color w:val="262626"/>
                        </w:rPr>
                        <w:tab/>
                        <w:t xml:space="preserve">: </w:t>
                      </w:r>
                      <w:r w:rsidR="00580F68">
                        <w:rPr>
                          <w:b/>
                          <w:color w:val="262626"/>
                          <w:lang w:val="en-US"/>
                        </w:rPr>
                        <w:t xml:space="preserve"> ANISYAFAAH</w:t>
                      </w:r>
                    </w:p>
                    <w:p w14:paraId="3327481D" w14:textId="4FD8F451" w:rsidR="000A4BD2" w:rsidRPr="00C37B73" w:rsidRDefault="000A4BD2" w:rsidP="000A4BD2">
                      <w:pPr>
                        <w:tabs>
                          <w:tab w:val="left" w:pos="2127"/>
                        </w:tabs>
                        <w:spacing w:after="0"/>
                        <w:rPr>
                          <w:b/>
                          <w:color w:val="262626"/>
                          <w:lang w:val="en-US"/>
                        </w:rPr>
                      </w:pPr>
                      <w:r>
                        <w:rPr>
                          <w:b/>
                          <w:color w:val="262626"/>
                        </w:rPr>
                        <w:t>N.R.P</w:t>
                      </w:r>
                      <w:r>
                        <w:rPr>
                          <w:b/>
                          <w:color w:val="262626"/>
                        </w:rPr>
                        <w:tab/>
                        <w:t xml:space="preserve">:  </w:t>
                      </w:r>
                      <w:r w:rsidR="00580F68">
                        <w:rPr>
                          <w:b/>
                          <w:color w:val="262626"/>
                          <w:lang w:val="en-US"/>
                        </w:rPr>
                        <w:t>22041100105</w:t>
                      </w:r>
                    </w:p>
                    <w:p w14:paraId="05064A1E" w14:textId="74560F90" w:rsidR="000A4BD2" w:rsidRPr="00231471" w:rsidRDefault="000A4BD2" w:rsidP="000A4BD2">
                      <w:pPr>
                        <w:tabs>
                          <w:tab w:val="left" w:pos="2127"/>
                        </w:tabs>
                        <w:spacing w:after="0"/>
                        <w:rPr>
                          <w:b/>
                          <w:color w:val="262626"/>
                          <w:lang w:val="en-US"/>
                        </w:rPr>
                      </w:pPr>
                      <w:r>
                        <w:rPr>
                          <w:b/>
                          <w:color w:val="262626"/>
                        </w:rPr>
                        <w:t>DOSEN</w:t>
                      </w:r>
                      <w:r>
                        <w:rPr>
                          <w:b/>
                          <w:color w:val="262626"/>
                        </w:rPr>
                        <w:tab/>
                        <w:t xml:space="preserve">:  </w:t>
                      </w:r>
                      <w:r w:rsidR="00D47B1F">
                        <w:rPr>
                          <w:b/>
                          <w:color w:val="262626"/>
                          <w:lang w:val="en-US"/>
                        </w:rPr>
                        <w:t xml:space="preserve">Ir. </w:t>
                      </w:r>
                      <w:r w:rsidR="00231471">
                        <w:rPr>
                          <w:b/>
                          <w:color w:val="262626"/>
                          <w:lang w:val="en-US"/>
                        </w:rPr>
                        <w:t>ACH. DAFID, S.T., M.T.</w:t>
                      </w:r>
                    </w:p>
                    <w:p w14:paraId="5D56229C" w14:textId="2323FDC5" w:rsidR="000A4BD2" w:rsidRPr="00F37593" w:rsidRDefault="000A4BD2" w:rsidP="000A4BD2">
                      <w:pPr>
                        <w:tabs>
                          <w:tab w:val="left" w:pos="2127"/>
                        </w:tabs>
                        <w:spacing w:after="0"/>
                        <w:rPr>
                          <w:b/>
                          <w:strike/>
                          <w:color w:val="262626"/>
                          <w:lang w:val="en-US"/>
                        </w:rPr>
                      </w:pPr>
                      <w:r>
                        <w:rPr>
                          <w:b/>
                          <w:color w:val="262626"/>
                        </w:rPr>
                        <w:t>ASISTEN</w:t>
                      </w:r>
                      <w:r>
                        <w:rPr>
                          <w:b/>
                          <w:color w:val="262626"/>
                        </w:rPr>
                        <w:tab/>
                        <w:t xml:space="preserve">:  </w:t>
                      </w:r>
                      <w:r w:rsidR="00580F68">
                        <w:rPr>
                          <w:b/>
                          <w:color w:val="262626"/>
                          <w:lang w:val="en-US"/>
                        </w:rPr>
                        <w:t>NURI HIDAYATULOH</w:t>
                      </w:r>
                    </w:p>
                    <w:p w14:paraId="4C7A9FF9" w14:textId="75B3F7A7" w:rsidR="000A4BD2" w:rsidRDefault="000A4BD2" w:rsidP="000A4BD2">
                      <w:pPr>
                        <w:tabs>
                          <w:tab w:val="left" w:pos="2127"/>
                        </w:tabs>
                        <w:spacing w:after="0"/>
                        <w:rPr>
                          <w:b/>
                          <w:color w:val="262626"/>
                        </w:rPr>
                      </w:pPr>
                      <w:r>
                        <w:rPr>
                          <w:b/>
                          <w:color w:val="262626"/>
                        </w:rPr>
                        <w:t>TGL PRAKTIKUM</w:t>
                      </w:r>
                      <w:r>
                        <w:rPr>
                          <w:b/>
                          <w:color w:val="262626"/>
                        </w:rPr>
                        <w:tab/>
                        <w:t xml:space="preserve">:  </w:t>
                      </w:r>
                      <w:r w:rsidR="007767B9">
                        <w:rPr>
                          <w:b/>
                          <w:color w:val="262626"/>
                          <w:lang w:val="en-US"/>
                        </w:rPr>
                        <w:t>11</w:t>
                      </w:r>
                      <w:r>
                        <w:rPr>
                          <w:b/>
                          <w:color w:val="262626"/>
                        </w:rPr>
                        <w:t xml:space="preserve"> </w:t>
                      </w:r>
                      <w:r w:rsidR="002318A0">
                        <w:rPr>
                          <w:b/>
                          <w:color w:val="262626"/>
                          <w:szCs w:val="24"/>
                          <w:lang w:val="en-US"/>
                        </w:rPr>
                        <w:t>OKTOBER</w:t>
                      </w:r>
                      <w:r w:rsidR="00890CA6">
                        <w:rPr>
                          <w:b/>
                          <w:color w:val="262626"/>
                          <w:szCs w:val="24"/>
                          <w:lang w:val="en-US"/>
                        </w:rPr>
                        <w:t xml:space="preserve"> 202</w:t>
                      </w:r>
                      <w:r w:rsidR="00580F68">
                        <w:rPr>
                          <w:b/>
                          <w:color w:val="262626"/>
                          <w:szCs w:val="24"/>
                          <w:lang w:val="en-US"/>
                        </w:rPr>
                        <w:t>3</w:t>
                      </w:r>
                    </w:p>
                    <w:p w14:paraId="12E7BDBF" w14:textId="67CC7932" w:rsidR="00EF5CAB" w:rsidRDefault="00EF5CAB" w:rsidP="00C37B73">
                      <w:pPr>
                        <w:tabs>
                          <w:tab w:val="left" w:pos="2127"/>
                        </w:tabs>
                        <w:spacing w:after="0"/>
                        <w:rPr>
                          <w:b/>
                          <w:color w:val="262626"/>
                        </w:rPr>
                      </w:pPr>
                    </w:p>
                  </w:txbxContent>
                </v:textbox>
                <w10:wrap anchorx="margin"/>
              </v:rect>
            </w:pict>
          </mc:Fallback>
        </mc:AlternateContent>
      </w:r>
    </w:p>
    <w:p w14:paraId="673D56ED" w14:textId="77777777" w:rsidR="00EF5CAB" w:rsidRDefault="00EF5CAB" w:rsidP="00207419">
      <w:pPr>
        <w:tabs>
          <w:tab w:val="left" w:pos="8370"/>
        </w:tabs>
        <w:suppressAutoHyphens/>
        <w:spacing w:after="0" w:line="360" w:lineRule="auto"/>
        <w:jc w:val="both"/>
        <w:rPr>
          <w:rFonts w:eastAsia="Times New Roman" w:cs="Times New Roman"/>
          <w:b/>
          <w:color w:val="262626"/>
          <w:szCs w:val="24"/>
          <w:lang w:eastAsia="ar-SA"/>
        </w:rPr>
      </w:pPr>
    </w:p>
    <w:p w14:paraId="373CB244" w14:textId="77777777" w:rsidR="00EF5CAB" w:rsidRDefault="00EF5CAB" w:rsidP="00207419">
      <w:pPr>
        <w:tabs>
          <w:tab w:val="left" w:pos="8370"/>
        </w:tabs>
        <w:suppressAutoHyphens/>
        <w:spacing w:after="0" w:line="360" w:lineRule="auto"/>
        <w:jc w:val="right"/>
        <w:rPr>
          <w:rFonts w:eastAsia="Times New Roman" w:cs="Times New Roman"/>
          <w:b/>
          <w:color w:val="262626"/>
          <w:szCs w:val="24"/>
          <w:lang w:eastAsia="ar-SA"/>
        </w:rPr>
      </w:pPr>
    </w:p>
    <w:p w14:paraId="2E8FB152" w14:textId="77777777" w:rsidR="00EF5CAB" w:rsidRDefault="00EF5CAB" w:rsidP="00207419">
      <w:pPr>
        <w:tabs>
          <w:tab w:val="left" w:pos="8370"/>
        </w:tabs>
        <w:suppressAutoHyphens/>
        <w:spacing w:after="0" w:line="360" w:lineRule="auto"/>
        <w:jc w:val="right"/>
        <w:rPr>
          <w:rFonts w:eastAsia="Times New Roman" w:cs="Times New Roman"/>
          <w:b/>
          <w:color w:val="262626"/>
          <w:szCs w:val="24"/>
          <w:lang w:eastAsia="ar-SA"/>
        </w:rPr>
      </w:pPr>
    </w:p>
    <w:p w14:paraId="59926FBA" w14:textId="4C005291" w:rsidR="00EF5CAB" w:rsidRDefault="00EF5CAB" w:rsidP="00207419">
      <w:pPr>
        <w:tabs>
          <w:tab w:val="left" w:pos="8370"/>
        </w:tabs>
        <w:suppressAutoHyphens/>
        <w:spacing w:after="0" w:line="360" w:lineRule="auto"/>
        <w:jc w:val="right"/>
        <w:rPr>
          <w:rFonts w:eastAsia="Times New Roman" w:cs="Times New Roman"/>
          <w:b/>
          <w:color w:val="262626"/>
          <w:szCs w:val="24"/>
          <w:lang w:eastAsia="ar-SA"/>
        </w:rPr>
      </w:pPr>
    </w:p>
    <w:p w14:paraId="61D523B6" w14:textId="436C72F8" w:rsidR="00EF5CAB" w:rsidRDefault="00B163F1" w:rsidP="00207419">
      <w:pPr>
        <w:tabs>
          <w:tab w:val="left" w:pos="8370"/>
        </w:tabs>
        <w:suppressAutoHyphens/>
        <w:spacing w:after="0" w:line="360" w:lineRule="auto"/>
        <w:jc w:val="right"/>
        <w:rPr>
          <w:rFonts w:eastAsia="Times New Roman" w:cs="Times New Roman"/>
          <w:b/>
          <w:color w:val="262626"/>
          <w:szCs w:val="24"/>
          <w:lang w:eastAsia="ar-SA"/>
        </w:rPr>
      </w:pPr>
      <w:r>
        <w:rPr>
          <w:rFonts w:cs="Times New Roman"/>
          <w:noProof/>
          <w:szCs w:val="24"/>
          <w:lang w:eastAsia="ja-JP"/>
        </w:rPr>
        <mc:AlternateContent>
          <mc:Choice Requires="wps">
            <w:drawing>
              <wp:anchor distT="0" distB="0" distL="0" distR="0" simplePos="0" relativeHeight="4" behindDoc="0" locked="0" layoutInCell="1" allowOverlap="1" wp14:anchorId="36417E70" wp14:editId="6ED7F03A">
                <wp:simplePos x="0" y="0"/>
                <wp:positionH relativeFrom="margin">
                  <wp:align>center</wp:align>
                </wp:positionH>
                <wp:positionV relativeFrom="paragraph">
                  <wp:posOffset>6350</wp:posOffset>
                </wp:positionV>
                <wp:extent cx="2903855" cy="1440815"/>
                <wp:effectExtent l="0" t="0" r="10795" b="26035"/>
                <wp:wrapNone/>
                <wp:docPr id="1028"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903855" cy="1440815"/>
                        </a:xfrm>
                        <a:prstGeom prst="rect">
                          <a:avLst/>
                        </a:prstGeom>
                        <a:solidFill>
                          <a:srgbClr val="FFFFFF"/>
                        </a:solidFill>
                        <a:ln w="9525" cap="flat" cmpd="sng">
                          <a:solidFill>
                            <a:srgbClr val="000000"/>
                          </a:solidFill>
                          <a:prstDash val="solid"/>
                          <a:miter/>
                          <a:headEnd type="none" w="med" len="med"/>
                          <a:tailEnd type="none" w="med" len="med"/>
                        </a:ln>
                      </wps:spPr>
                      <wps:txbx>
                        <w:txbxContent>
                          <w:p w14:paraId="3AD7EFBC" w14:textId="738B418F" w:rsidR="000A4BD2" w:rsidRPr="00C37B73" w:rsidRDefault="000A4BD2" w:rsidP="000A4BD2">
                            <w:pPr>
                              <w:tabs>
                                <w:tab w:val="left" w:pos="2127"/>
                              </w:tabs>
                              <w:spacing w:after="0"/>
                              <w:jc w:val="center"/>
                              <w:rPr>
                                <w:b/>
                                <w:color w:val="262626"/>
                                <w:szCs w:val="24"/>
                                <w:lang w:val="en-US"/>
                              </w:rPr>
                            </w:pPr>
                            <w:r>
                              <w:rPr>
                                <w:b/>
                                <w:color w:val="262626"/>
                                <w:szCs w:val="24"/>
                              </w:rPr>
                              <w:t xml:space="preserve">Disetujui : </w:t>
                            </w:r>
                            <w:r w:rsidR="006B79A3">
                              <w:rPr>
                                <w:b/>
                                <w:color w:val="262626"/>
                                <w:szCs w:val="24"/>
                                <w:lang w:val="en-US"/>
                              </w:rPr>
                              <w:t>17</w:t>
                            </w:r>
                            <w:r>
                              <w:rPr>
                                <w:b/>
                                <w:color w:val="262626"/>
                                <w:szCs w:val="24"/>
                                <w:lang w:val="en-US"/>
                              </w:rPr>
                              <w:t xml:space="preserve"> </w:t>
                            </w:r>
                            <w:r w:rsidR="002318A0">
                              <w:rPr>
                                <w:b/>
                                <w:color w:val="262626"/>
                                <w:szCs w:val="24"/>
                                <w:lang w:val="en-US"/>
                              </w:rPr>
                              <w:t>Oktober</w:t>
                            </w:r>
                            <w:r w:rsidR="00890CA6">
                              <w:rPr>
                                <w:b/>
                                <w:color w:val="262626"/>
                                <w:szCs w:val="24"/>
                                <w:lang w:val="en-US"/>
                              </w:rPr>
                              <w:t xml:space="preserve"> 202</w:t>
                            </w:r>
                            <w:r w:rsidR="00137E85">
                              <w:rPr>
                                <w:b/>
                                <w:color w:val="262626"/>
                                <w:szCs w:val="24"/>
                                <w:lang w:val="en-US"/>
                              </w:rPr>
                              <w:t>3</w:t>
                            </w:r>
                          </w:p>
                          <w:p w14:paraId="0914C968" w14:textId="77777777" w:rsidR="000A4BD2" w:rsidRDefault="000A4BD2" w:rsidP="000A4BD2">
                            <w:pPr>
                              <w:tabs>
                                <w:tab w:val="left" w:pos="2127"/>
                              </w:tabs>
                              <w:spacing w:after="0"/>
                              <w:jc w:val="center"/>
                              <w:rPr>
                                <w:b/>
                                <w:color w:val="262626"/>
                              </w:rPr>
                            </w:pPr>
                            <w:r>
                              <w:rPr>
                                <w:b/>
                                <w:color w:val="262626"/>
                              </w:rPr>
                              <w:t xml:space="preserve"> Asisten</w:t>
                            </w:r>
                          </w:p>
                          <w:p w14:paraId="7D7F408B" w14:textId="77777777" w:rsidR="000A4BD2" w:rsidRDefault="000A4BD2" w:rsidP="000A4BD2">
                            <w:pPr>
                              <w:tabs>
                                <w:tab w:val="left" w:pos="2127"/>
                              </w:tabs>
                              <w:spacing w:after="0"/>
                              <w:jc w:val="center"/>
                              <w:rPr>
                                <w:b/>
                                <w:color w:val="262626"/>
                              </w:rPr>
                            </w:pPr>
                          </w:p>
                          <w:p w14:paraId="15DC0351" w14:textId="77777777" w:rsidR="000A4BD2" w:rsidRDefault="000A4BD2" w:rsidP="000A4BD2">
                            <w:pPr>
                              <w:tabs>
                                <w:tab w:val="left" w:pos="2127"/>
                              </w:tabs>
                              <w:spacing w:after="0"/>
                              <w:jc w:val="center"/>
                              <w:rPr>
                                <w:b/>
                                <w:color w:val="262626"/>
                              </w:rPr>
                            </w:pPr>
                          </w:p>
                          <w:p w14:paraId="347806C7" w14:textId="77777777" w:rsidR="000A4BD2" w:rsidRDefault="000A4BD2" w:rsidP="000A4BD2">
                            <w:pPr>
                              <w:tabs>
                                <w:tab w:val="left" w:pos="2127"/>
                              </w:tabs>
                              <w:spacing w:after="0"/>
                              <w:jc w:val="center"/>
                              <w:rPr>
                                <w:b/>
                                <w:color w:val="262626"/>
                              </w:rPr>
                            </w:pPr>
                          </w:p>
                          <w:p w14:paraId="2A891E6D" w14:textId="77777777" w:rsidR="00580F68" w:rsidRDefault="00580F68" w:rsidP="000A4BD2">
                            <w:pPr>
                              <w:tabs>
                                <w:tab w:val="left" w:pos="2127"/>
                              </w:tabs>
                              <w:spacing w:after="0"/>
                              <w:jc w:val="center"/>
                              <w:rPr>
                                <w:b/>
                                <w:color w:val="262626"/>
                                <w:szCs w:val="24"/>
                              </w:rPr>
                            </w:pPr>
                            <w:r w:rsidRPr="00580F68">
                              <w:rPr>
                                <w:b/>
                                <w:color w:val="262626"/>
                                <w:u w:val="single"/>
                                <w:lang w:val="en-US"/>
                              </w:rPr>
                              <w:t>NURI HIDAYATULOH</w:t>
                            </w:r>
                            <w:r w:rsidR="000A4BD2">
                              <w:rPr>
                                <w:b/>
                                <w:color w:val="262626"/>
                                <w:szCs w:val="24"/>
                              </w:rPr>
                              <w:t xml:space="preserve"> </w:t>
                            </w:r>
                          </w:p>
                          <w:p w14:paraId="184C35F3" w14:textId="5088C8B8" w:rsidR="000A4BD2" w:rsidRPr="00E80BB4" w:rsidRDefault="00580F68" w:rsidP="000A4BD2">
                            <w:pPr>
                              <w:tabs>
                                <w:tab w:val="left" w:pos="2127"/>
                              </w:tabs>
                              <w:spacing w:after="0"/>
                              <w:jc w:val="center"/>
                              <w:rPr>
                                <w:b/>
                                <w:color w:val="262626"/>
                                <w:szCs w:val="24"/>
                                <w:lang w:val="en-US"/>
                              </w:rPr>
                            </w:pPr>
                            <w:r>
                              <w:rPr>
                                <w:b/>
                                <w:color w:val="262626"/>
                                <w:szCs w:val="24"/>
                                <w:lang w:val="en-US"/>
                              </w:rPr>
                              <w:t>21</w:t>
                            </w:r>
                            <w:r w:rsidR="000A4BD2">
                              <w:rPr>
                                <w:b/>
                                <w:color w:val="262626"/>
                                <w:szCs w:val="24"/>
                              </w:rPr>
                              <w:t>.04.411.00</w:t>
                            </w:r>
                            <w:r>
                              <w:rPr>
                                <w:b/>
                                <w:color w:val="262626"/>
                                <w:szCs w:val="24"/>
                                <w:lang w:val="en-US"/>
                              </w:rPr>
                              <w:t>100</w:t>
                            </w:r>
                          </w:p>
                          <w:p w14:paraId="3EBE5C81" w14:textId="77777777" w:rsidR="000A4BD2" w:rsidRDefault="000A4BD2" w:rsidP="000A4BD2">
                            <w:pPr>
                              <w:tabs>
                                <w:tab w:val="left" w:pos="2127"/>
                              </w:tabs>
                              <w:jc w:val="center"/>
                              <w:rPr>
                                <w:b/>
                                <w:color w:val="262626"/>
                              </w:rPr>
                            </w:pPr>
                          </w:p>
                          <w:p w14:paraId="3CD00F12" w14:textId="77777777" w:rsidR="00EF5CAB" w:rsidRDefault="00EF5CAB">
                            <w:pPr>
                              <w:tabs>
                                <w:tab w:val="left" w:pos="2127"/>
                              </w:tabs>
                              <w:jc w:val="center"/>
                              <w:rPr>
                                <w:b/>
                                <w:color w:val="262626"/>
                              </w:rPr>
                            </w:pPr>
                          </w:p>
                        </w:txbxContent>
                      </wps:txbx>
                      <wps:bodyPr vert="horz" wrap="square" lIns="91440" tIns="45720" rIns="91440" bIns="45720" anchor="t" upright="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36417E70" id="Rectangle 10" o:spid="_x0000_s1027" style="position:absolute;left:0;text-align:left;margin-left:0;margin-top:.5pt;width:228.65pt;height:113.45pt;z-index:4;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">
                <v:path arrowok="t"/>
                <v:textbox>
                  <w:txbxContent>
                    <w:p w14:paraId="3AD7EFBC" w14:textId="738B418F" w:rsidR="000A4BD2" w:rsidRPr="00C37B73" w:rsidRDefault="000A4BD2" w:rsidP="000A4BD2">
                      <w:pPr>
                        <w:tabs>
                          <w:tab w:val="left" w:pos="2127"/>
                        </w:tabs>
                        <w:spacing w:after="0"/>
                        <w:jc w:val="center"/>
                        <w:rPr>
                          <w:b/>
                          <w:color w:val="262626"/>
                          <w:szCs w:val="24"/>
                          <w:lang w:val="en-US"/>
                        </w:rPr>
                      </w:pPr>
                      <w:r>
                        <w:rPr>
                          <w:b/>
                          <w:color w:val="262626"/>
                          <w:szCs w:val="24"/>
                        </w:rPr>
                        <w:t xml:space="preserve">Disetujui : </w:t>
                      </w:r>
                      <w:r w:rsidR="006B79A3">
                        <w:rPr>
                          <w:b/>
                          <w:color w:val="262626"/>
                          <w:szCs w:val="24"/>
                          <w:lang w:val="en-US"/>
                        </w:rPr>
                        <w:t>17</w:t>
                      </w:r>
                      <w:r>
                        <w:rPr>
                          <w:b/>
                          <w:color w:val="262626"/>
                          <w:szCs w:val="24"/>
                          <w:lang w:val="en-US"/>
                        </w:rPr>
                        <w:t xml:space="preserve"> </w:t>
                      </w:r>
                      <w:r w:rsidR="002318A0">
                        <w:rPr>
                          <w:b/>
                          <w:color w:val="262626"/>
                          <w:szCs w:val="24"/>
                          <w:lang w:val="en-US"/>
                        </w:rPr>
                        <w:t>Oktober</w:t>
                      </w:r>
                      <w:r w:rsidR="00890CA6">
                        <w:rPr>
                          <w:b/>
                          <w:color w:val="262626"/>
                          <w:szCs w:val="24"/>
                          <w:lang w:val="en-US"/>
                        </w:rPr>
                        <w:t xml:space="preserve"> 202</w:t>
                      </w:r>
                      <w:r w:rsidR="00137E85">
                        <w:rPr>
                          <w:b/>
                          <w:color w:val="262626"/>
                          <w:szCs w:val="24"/>
                          <w:lang w:val="en-US"/>
                        </w:rPr>
                        <w:t>3</w:t>
                      </w:r>
                    </w:p>
                    <w:p w14:paraId="0914C968" w14:textId="77777777" w:rsidR="000A4BD2" w:rsidRDefault="000A4BD2" w:rsidP="000A4BD2">
                      <w:pPr>
                        <w:tabs>
                          <w:tab w:val="left" w:pos="2127"/>
                        </w:tabs>
                        <w:spacing w:after="0"/>
                        <w:jc w:val="center"/>
                        <w:rPr>
                          <w:b/>
                          <w:color w:val="262626"/>
                        </w:rPr>
                      </w:pPr>
                      <w:r>
                        <w:rPr>
                          <w:b/>
                          <w:color w:val="262626"/>
                        </w:rPr>
                        <w:t xml:space="preserve"> Asisten</w:t>
                      </w:r>
                    </w:p>
                    <w:p w14:paraId="7D7F408B" w14:textId="77777777" w:rsidR="000A4BD2" w:rsidRDefault="000A4BD2" w:rsidP="000A4BD2">
                      <w:pPr>
                        <w:tabs>
                          <w:tab w:val="left" w:pos="2127"/>
                        </w:tabs>
                        <w:spacing w:after="0"/>
                        <w:jc w:val="center"/>
                        <w:rPr>
                          <w:b/>
                          <w:color w:val="262626"/>
                        </w:rPr>
                      </w:pPr>
                    </w:p>
                    <w:p w14:paraId="15DC0351" w14:textId="77777777" w:rsidR="000A4BD2" w:rsidRDefault="000A4BD2" w:rsidP="000A4BD2">
                      <w:pPr>
                        <w:tabs>
                          <w:tab w:val="left" w:pos="2127"/>
                        </w:tabs>
                        <w:spacing w:after="0"/>
                        <w:jc w:val="center"/>
                        <w:rPr>
                          <w:b/>
                          <w:color w:val="262626"/>
                        </w:rPr>
                      </w:pPr>
                    </w:p>
                    <w:p w14:paraId="347806C7" w14:textId="77777777" w:rsidR="000A4BD2" w:rsidRDefault="000A4BD2" w:rsidP="000A4BD2">
                      <w:pPr>
                        <w:tabs>
                          <w:tab w:val="left" w:pos="2127"/>
                        </w:tabs>
                        <w:spacing w:after="0"/>
                        <w:jc w:val="center"/>
                        <w:rPr>
                          <w:b/>
                          <w:color w:val="262626"/>
                        </w:rPr>
                      </w:pPr>
                    </w:p>
                    <w:p w14:paraId="2A891E6D" w14:textId="77777777" w:rsidR="00580F68" w:rsidRDefault="00580F68" w:rsidP="000A4BD2">
                      <w:pPr>
                        <w:tabs>
                          <w:tab w:val="left" w:pos="2127"/>
                        </w:tabs>
                        <w:spacing w:after="0"/>
                        <w:jc w:val="center"/>
                        <w:rPr>
                          <w:b/>
                          <w:color w:val="262626"/>
                          <w:szCs w:val="24"/>
                        </w:rPr>
                      </w:pPr>
                      <w:r w:rsidRPr="00580F68">
                        <w:rPr>
                          <w:b/>
                          <w:color w:val="262626"/>
                          <w:u w:val="single"/>
                          <w:lang w:val="en-US"/>
                        </w:rPr>
                        <w:t>NURI HIDAYATULOH</w:t>
                      </w:r>
                      <w:r w:rsidR="000A4BD2">
                        <w:rPr>
                          <w:b/>
                          <w:color w:val="262626"/>
                          <w:szCs w:val="24"/>
                        </w:rPr>
                        <w:t xml:space="preserve"> </w:t>
                      </w:r>
                    </w:p>
                    <w:p w14:paraId="184C35F3" w14:textId="5088C8B8" w:rsidR="000A4BD2" w:rsidRPr="00E80BB4" w:rsidRDefault="00580F68" w:rsidP="000A4BD2">
                      <w:pPr>
                        <w:tabs>
                          <w:tab w:val="left" w:pos="2127"/>
                        </w:tabs>
                        <w:spacing w:after="0"/>
                        <w:jc w:val="center"/>
                        <w:rPr>
                          <w:b/>
                          <w:color w:val="262626"/>
                          <w:szCs w:val="24"/>
                          <w:lang w:val="en-US"/>
                        </w:rPr>
                      </w:pPr>
                      <w:r>
                        <w:rPr>
                          <w:b/>
                          <w:color w:val="262626"/>
                          <w:szCs w:val="24"/>
                          <w:lang w:val="en-US"/>
                        </w:rPr>
                        <w:t>21</w:t>
                      </w:r>
                      <w:r w:rsidR="000A4BD2">
                        <w:rPr>
                          <w:b/>
                          <w:color w:val="262626"/>
                          <w:szCs w:val="24"/>
                        </w:rPr>
                        <w:t>.04.411.00</w:t>
                      </w:r>
                      <w:r>
                        <w:rPr>
                          <w:b/>
                          <w:color w:val="262626"/>
                          <w:szCs w:val="24"/>
                          <w:lang w:val="en-US"/>
                        </w:rPr>
                        <w:t>100</w:t>
                      </w:r>
                    </w:p>
                    <w:p w14:paraId="3EBE5C81" w14:textId="77777777" w:rsidR="000A4BD2" w:rsidRDefault="000A4BD2" w:rsidP="000A4BD2">
                      <w:pPr>
                        <w:tabs>
                          <w:tab w:val="left" w:pos="2127"/>
                        </w:tabs>
                        <w:jc w:val="center"/>
                        <w:rPr>
                          <w:b/>
                          <w:color w:val="262626"/>
                        </w:rPr>
                      </w:pPr>
                    </w:p>
                    <w:p w14:paraId="3CD00F12" w14:textId="77777777" w:rsidR="00EF5CAB" w:rsidRDefault="00EF5CAB">
                      <w:pPr>
                        <w:tabs>
                          <w:tab w:val="left" w:pos="2127"/>
                        </w:tabs>
                        <w:jc w:val="center"/>
                        <w:rPr>
                          <w:b/>
                          <w:color w:val="262626"/>
                        </w:rPr>
                      </w:pPr>
                    </w:p>
                  </w:txbxContent>
                </v:textbox>
                <w10:wrap anchorx="margin"/>
              </v:rect>
            </w:pict>
          </mc:Fallback>
        </mc:AlternateContent>
      </w:r>
    </w:p>
    <w:p w14:paraId="48C7E199" w14:textId="77777777" w:rsidR="00EF5CAB" w:rsidRDefault="00EF5CAB" w:rsidP="00207419">
      <w:pPr>
        <w:tabs>
          <w:tab w:val="left" w:pos="8370"/>
        </w:tabs>
        <w:suppressAutoHyphens/>
        <w:spacing w:after="0" w:line="360" w:lineRule="auto"/>
        <w:jc w:val="right"/>
        <w:rPr>
          <w:rFonts w:eastAsia="Times New Roman" w:cs="Times New Roman"/>
          <w:b/>
          <w:color w:val="262626"/>
          <w:szCs w:val="24"/>
          <w:lang w:eastAsia="ar-SA"/>
        </w:rPr>
      </w:pPr>
    </w:p>
    <w:p w14:paraId="37267450" w14:textId="77777777" w:rsidR="00EF5CAB" w:rsidRDefault="00EF5CAB" w:rsidP="00207419">
      <w:pPr>
        <w:tabs>
          <w:tab w:val="left" w:pos="8370"/>
        </w:tabs>
        <w:suppressAutoHyphens/>
        <w:spacing w:after="0" w:line="360" w:lineRule="auto"/>
        <w:jc w:val="right"/>
        <w:rPr>
          <w:rFonts w:eastAsia="Times New Roman" w:cs="Times New Roman"/>
          <w:b/>
          <w:color w:val="262626"/>
          <w:szCs w:val="24"/>
          <w:lang w:eastAsia="ar-SA"/>
        </w:rPr>
      </w:pPr>
    </w:p>
    <w:p w14:paraId="5948F0B6" w14:textId="77777777" w:rsidR="00EF5CAB" w:rsidRDefault="00EF5CAB" w:rsidP="00207419">
      <w:pPr>
        <w:tabs>
          <w:tab w:val="left" w:pos="8370"/>
        </w:tabs>
        <w:suppressAutoHyphens/>
        <w:spacing w:after="0" w:line="360" w:lineRule="auto"/>
        <w:jc w:val="right"/>
        <w:rPr>
          <w:rFonts w:eastAsia="Times New Roman" w:cs="Times New Roman"/>
          <w:b/>
          <w:color w:val="262626"/>
          <w:szCs w:val="24"/>
          <w:lang w:eastAsia="ar-SA"/>
        </w:rPr>
      </w:pPr>
    </w:p>
    <w:p w14:paraId="5E47532D" w14:textId="77777777" w:rsidR="00EF5CAB" w:rsidRDefault="00EF5CAB" w:rsidP="00207419">
      <w:pPr>
        <w:tabs>
          <w:tab w:val="left" w:pos="8370"/>
        </w:tabs>
        <w:suppressAutoHyphens/>
        <w:spacing w:after="0" w:line="360" w:lineRule="auto"/>
        <w:ind w:left="2835"/>
        <w:jc w:val="right"/>
        <w:rPr>
          <w:rFonts w:eastAsia="Times New Roman" w:cs="Times New Roman"/>
          <w:b/>
          <w:color w:val="262626"/>
          <w:szCs w:val="24"/>
          <w:lang w:eastAsia="ar-SA"/>
        </w:rPr>
      </w:pPr>
    </w:p>
    <w:p w14:paraId="714ED61D" w14:textId="77777777" w:rsidR="00EF5CAB" w:rsidRDefault="00EF5CAB" w:rsidP="00207419">
      <w:pPr>
        <w:tabs>
          <w:tab w:val="left" w:pos="8370"/>
        </w:tabs>
        <w:suppressAutoHyphens/>
        <w:spacing w:after="0" w:line="360" w:lineRule="auto"/>
        <w:ind w:left="2835"/>
        <w:jc w:val="right"/>
        <w:rPr>
          <w:rFonts w:eastAsia="Times New Roman" w:cs="Times New Roman"/>
          <w:b/>
          <w:color w:val="262626"/>
          <w:szCs w:val="24"/>
          <w:lang w:eastAsia="ar-SA"/>
        </w:rPr>
      </w:pPr>
    </w:p>
    <w:p w14:paraId="7878FE88" w14:textId="77777777" w:rsidR="00EF5CAB" w:rsidRDefault="00EF5CAB" w:rsidP="00207419">
      <w:pPr>
        <w:tabs>
          <w:tab w:val="left" w:pos="8370"/>
        </w:tabs>
        <w:suppressAutoHyphens/>
        <w:spacing w:after="0" w:line="360" w:lineRule="auto"/>
        <w:ind w:left="2835"/>
        <w:jc w:val="right"/>
        <w:rPr>
          <w:rFonts w:eastAsia="Times New Roman" w:cs="Times New Roman"/>
          <w:b/>
          <w:color w:val="262626"/>
          <w:szCs w:val="24"/>
          <w:lang w:eastAsia="ar-SA"/>
        </w:rPr>
      </w:pPr>
    </w:p>
    <w:p w14:paraId="57DC55A8" w14:textId="35725922" w:rsidR="00EF5CAB" w:rsidRDefault="00225DFF" w:rsidP="00207419">
      <w:pPr>
        <w:tabs>
          <w:tab w:val="left" w:pos="8370"/>
        </w:tabs>
        <w:suppressAutoHyphens/>
        <w:spacing w:after="0" w:line="360" w:lineRule="auto"/>
        <w:ind w:left="2694"/>
        <w:jc w:val="right"/>
        <w:rPr>
          <w:rFonts w:eastAsia="Times New Roman" w:cs="Times New Roman"/>
          <w:b/>
          <w:color w:val="262626"/>
          <w:szCs w:val="24"/>
          <w:lang w:val="en-US" w:eastAsia="ar-SA"/>
        </w:rPr>
      </w:pPr>
      <w:r>
        <w:rPr>
          <w:rFonts w:eastAsia="Times New Roman" w:cs="Times New Roman"/>
          <w:b/>
          <w:noProof/>
          <w:color w:val="262626"/>
          <w:szCs w:val="24"/>
          <w:lang w:eastAsia="ja-JP"/>
        </w:rPr>
        <w:drawing>
          <wp:anchor distT="0" distB="0" distL="0" distR="0" simplePos="0" relativeHeight="2" behindDoc="0" locked="0" layoutInCell="1" allowOverlap="1" wp14:anchorId="4FF5A518" wp14:editId="1DCB5E3E">
            <wp:simplePos x="0" y="0"/>
            <wp:positionH relativeFrom="column">
              <wp:posOffset>131445</wp:posOffset>
            </wp:positionH>
            <wp:positionV relativeFrom="paragraph">
              <wp:posOffset>231140</wp:posOffset>
            </wp:positionV>
            <wp:extent cx="1271905" cy="1252220"/>
            <wp:effectExtent l="19050" t="0" r="4445" b="0"/>
            <wp:wrapNone/>
            <wp:docPr id="1029"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cstate="print"/>
                    <a:srcRect/>
                    <a:stretch/>
                  </pic:blipFill>
                  <pic:spPr>
                    <a:xfrm>
                      <a:off x="0" y="0"/>
                      <a:ext cx="1271905" cy="1252220"/>
                    </a:xfrm>
                    <a:prstGeom prst="rect">
                      <a:avLst/>
                    </a:prstGeom>
                    <a:ln>
                      <a:noFill/>
                    </a:ln>
                  </pic:spPr>
                </pic:pic>
              </a:graphicData>
            </a:graphic>
          </wp:anchor>
        </w:drawing>
      </w:r>
      <w:r>
        <w:rPr>
          <w:rFonts w:eastAsia="Times New Roman" w:cs="Times New Roman"/>
          <w:b/>
          <w:color w:val="262626"/>
          <w:szCs w:val="24"/>
          <w:lang w:eastAsia="ar-SA"/>
        </w:rPr>
        <w:t xml:space="preserve">LABORATORIUM </w:t>
      </w:r>
      <w:r>
        <w:rPr>
          <w:rFonts w:eastAsia="Times New Roman" w:cs="Times New Roman"/>
          <w:b/>
          <w:color w:val="262626"/>
          <w:szCs w:val="24"/>
          <w:lang w:val="en-US" w:eastAsia="ar-SA"/>
        </w:rPr>
        <w:t>BISNIS INTELIJEN SISTEM</w:t>
      </w:r>
    </w:p>
    <w:p w14:paraId="3ACF03AB" w14:textId="24B9DACF" w:rsidR="00EF5CAB" w:rsidRDefault="00225DFF" w:rsidP="00207419">
      <w:pPr>
        <w:tabs>
          <w:tab w:val="left" w:pos="8370"/>
        </w:tabs>
        <w:suppressAutoHyphens/>
        <w:spacing w:after="0" w:line="360" w:lineRule="auto"/>
        <w:jc w:val="right"/>
        <w:rPr>
          <w:rFonts w:eastAsia="Times New Roman" w:cs="Times New Roman"/>
          <w:b/>
          <w:color w:val="262626"/>
          <w:szCs w:val="24"/>
          <w:lang w:eastAsia="ar-SA"/>
        </w:rPr>
      </w:pPr>
      <w:r>
        <w:rPr>
          <w:rFonts w:eastAsia="Times New Roman" w:cs="Times New Roman"/>
          <w:b/>
          <w:color w:val="262626"/>
          <w:szCs w:val="24"/>
          <w:lang w:eastAsia="ar-SA"/>
        </w:rPr>
        <w:t xml:space="preserve">   </w:t>
      </w:r>
      <w:r w:rsidR="00392DFA">
        <w:rPr>
          <w:rFonts w:eastAsia="Times New Roman" w:cs="Times New Roman"/>
          <w:b/>
          <w:color w:val="262626"/>
          <w:szCs w:val="24"/>
          <w:lang w:val="en-GB" w:eastAsia="ar-SA"/>
        </w:rPr>
        <w:t>PRODI</w:t>
      </w:r>
      <w:r>
        <w:rPr>
          <w:rFonts w:eastAsia="Times New Roman" w:cs="Times New Roman"/>
          <w:b/>
          <w:color w:val="262626"/>
          <w:szCs w:val="24"/>
          <w:lang w:eastAsia="ar-SA"/>
        </w:rPr>
        <w:t xml:space="preserve"> SISTEM INFORMASI</w:t>
      </w:r>
    </w:p>
    <w:p w14:paraId="090C0DDC" w14:textId="67334887" w:rsidR="00890CA6" w:rsidRPr="00890CA6" w:rsidRDefault="00890CA6" w:rsidP="00207419">
      <w:pPr>
        <w:tabs>
          <w:tab w:val="left" w:pos="8370"/>
        </w:tabs>
        <w:suppressAutoHyphens/>
        <w:spacing w:after="0" w:line="360" w:lineRule="auto"/>
        <w:jc w:val="right"/>
        <w:rPr>
          <w:rFonts w:eastAsia="Times New Roman" w:cs="Times New Roman"/>
          <w:b/>
          <w:color w:val="262626"/>
          <w:szCs w:val="24"/>
          <w:lang w:val="en-US" w:eastAsia="ar-SA"/>
        </w:rPr>
      </w:pPr>
      <w:r>
        <w:rPr>
          <w:rFonts w:eastAsia="Times New Roman" w:cs="Times New Roman"/>
          <w:b/>
          <w:color w:val="262626"/>
          <w:szCs w:val="24"/>
          <w:lang w:val="en-US" w:eastAsia="ar-SA"/>
        </w:rPr>
        <w:t>JURUSAN TEKNIK INFORMATIKA</w:t>
      </w:r>
    </w:p>
    <w:p w14:paraId="32CC97B4" w14:textId="77777777" w:rsidR="00EF5CAB" w:rsidRDefault="00225DFF" w:rsidP="00207419">
      <w:pPr>
        <w:tabs>
          <w:tab w:val="left" w:pos="8370"/>
        </w:tabs>
        <w:suppressAutoHyphens/>
        <w:spacing w:after="0" w:line="360" w:lineRule="auto"/>
        <w:jc w:val="right"/>
        <w:rPr>
          <w:rFonts w:eastAsia="Times New Roman" w:cs="Times New Roman"/>
          <w:b/>
          <w:color w:val="262626"/>
          <w:szCs w:val="24"/>
          <w:lang w:eastAsia="ar-SA"/>
        </w:rPr>
      </w:pPr>
      <w:r>
        <w:rPr>
          <w:rFonts w:eastAsia="Times New Roman" w:cs="Times New Roman"/>
          <w:b/>
          <w:color w:val="262626"/>
          <w:szCs w:val="24"/>
          <w:lang w:eastAsia="ar-SA"/>
        </w:rPr>
        <w:t xml:space="preserve">                                                FAKULTAS TEKNIK</w:t>
      </w:r>
    </w:p>
    <w:p w14:paraId="6DE4B366" w14:textId="77777777" w:rsidR="00EF5CAB" w:rsidRPr="00C0012B" w:rsidRDefault="00225DFF" w:rsidP="00207419">
      <w:pPr>
        <w:suppressAutoHyphens/>
        <w:spacing w:after="0" w:line="360" w:lineRule="auto"/>
        <w:jc w:val="right"/>
        <w:rPr>
          <w:rFonts w:eastAsia="Times New Roman" w:cs="Times New Roman"/>
          <w:b/>
          <w:color w:val="262626"/>
          <w:szCs w:val="24"/>
          <w:lang w:eastAsia="ar-SA"/>
        </w:rPr>
      </w:pPr>
      <w:r>
        <w:rPr>
          <w:rFonts w:eastAsia="Times New Roman" w:cs="Times New Roman"/>
          <w:b/>
          <w:color w:val="262626"/>
          <w:szCs w:val="24"/>
          <w:lang w:eastAsia="ar-SA"/>
        </w:rPr>
        <w:t xml:space="preserve">              UNIVERSITAS</w:t>
      </w:r>
      <w:r w:rsidRPr="00C0012B">
        <w:rPr>
          <w:rFonts w:eastAsia="Times New Roman" w:cs="Times New Roman"/>
          <w:b/>
          <w:color w:val="262626"/>
          <w:szCs w:val="24"/>
          <w:lang w:eastAsia="ar-SA"/>
        </w:rPr>
        <w:t xml:space="preserve"> TRUNOJOYO MADURA</w:t>
      </w:r>
    </w:p>
    <w:p w14:paraId="65F838B0" w14:textId="32B2F107" w:rsidR="00EF5CAB" w:rsidRPr="00C0012B" w:rsidRDefault="00225DFF" w:rsidP="00207419">
      <w:pPr>
        <w:pStyle w:val="Heading1"/>
        <w:spacing w:before="0" w:line="360" w:lineRule="auto"/>
        <w:rPr>
          <w:rFonts w:cs="Times New Roman"/>
          <w:b/>
          <w:bCs/>
          <w:sz w:val="24"/>
          <w:szCs w:val="24"/>
        </w:rPr>
      </w:pPr>
      <w:r w:rsidRPr="00C0012B">
        <w:rPr>
          <w:rFonts w:cs="Times New Roman"/>
          <w:b/>
          <w:bCs/>
          <w:sz w:val="24"/>
          <w:szCs w:val="24"/>
        </w:rPr>
        <w:lastRenderedPageBreak/>
        <w:t xml:space="preserve">BAB I </w:t>
      </w:r>
      <w:r w:rsidR="006A74EB">
        <w:rPr>
          <w:rFonts w:cs="Times New Roman"/>
          <w:b/>
          <w:bCs/>
          <w:sz w:val="24"/>
          <w:szCs w:val="24"/>
        </w:rPr>
        <w:br/>
      </w:r>
      <w:r w:rsidRPr="00C0012B">
        <w:rPr>
          <w:rFonts w:cs="Times New Roman"/>
          <w:b/>
          <w:bCs/>
          <w:sz w:val="24"/>
          <w:szCs w:val="24"/>
        </w:rPr>
        <w:t xml:space="preserve">PENDAHULUAN </w:t>
      </w:r>
    </w:p>
    <w:p w14:paraId="7EA3A016" w14:textId="77777777" w:rsidR="00EF5CAB" w:rsidRPr="00C0012B" w:rsidRDefault="00EF5CAB" w:rsidP="00207419">
      <w:pPr>
        <w:spacing w:line="360" w:lineRule="auto"/>
      </w:pPr>
    </w:p>
    <w:p w14:paraId="5A814626" w14:textId="09C324A5" w:rsidR="00231471" w:rsidRDefault="00225DFF" w:rsidP="00207419">
      <w:pPr>
        <w:pStyle w:val="Heading2"/>
        <w:numPr>
          <w:ilvl w:val="1"/>
          <w:numId w:val="1"/>
        </w:numPr>
        <w:spacing w:before="0" w:line="360" w:lineRule="auto"/>
        <w:rPr>
          <w:rFonts w:cs="Times New Roman"/>
          <w:b/>
          <w:bCs/>
          <w:szCs w:val="24"/>
        </w:rPr>
      </w:pPr>
      <w:r w:rsidRPr="00231471">
        <w:rPr>
          <w:rFonts w:cs="Times New Roman"/>
          <w:b/>
          <w:bCs/>
          <w:szCs w:val="24"/>
        </w:rPr>
        <w:t>La</w:t>
      </w:r>
      <w:r w:rsidRPr="00C0012B">
        <w:rPr>
          <w:rFonts w:cs="Times New Roman"/>
          <w:b/>
          <w:bCs/>
          <w:szCs w:val="24"/>
        </w:rPr>
        <w:t>tar Belakang</w:t>
      </w:r>
    </w:p>
    <w:p w14:paraId="044E5007" w14:textId="652197C4" w:rsidR="007767B9" w:rsidRDefault="007767B9" w:rsidP="007767B9">
      <w:pPr>
        <w:spacing w:line="360" w:lineRule="auto"/>
        <w:ind w:firstLine="360"/>
        <w:jc w:val="both"/>
      </w:pPr>
      <w:r>
        <w:t xml:space="preserve">Layout adalah komponen kunci dalam pengembangan aplikasi berbasis Java. Ketika Anda menciptakan antarmuka pengguna untuk program Java, pengaturan dan tata letak elemen-elemen grafisnya sangat penting. Latar belakang layout dalam Java seringkali berkaitan dengan masalah tata letak komponen seperti tombol, teks, panel, dan area gambar dalam suatu frame atau jendela. Penggunaan layout yang tepat dapat memengaruhi pengalaman pengguna dan fungsionalitas aplikasi. </w:t>
      </w:r>
    </w:p>
    <w:p w14:paraId="5B304BF6" w14:textId="3EF2011D" w:rsidR="007767B9" w:rsidRDefault="007767B9" w:rsidP="007767B9">
      <w:pPr>
        <w:spacing w:line="360" w:lineRule="auto"/>
        <w:ind w:firstLine="360"/>
        <w:jc w:val="both"/>
      </w:pPr>
      <w:r>
        <w:t>Pentingnya layout dalam pengembangan Java terletak pada fleksibilitas dan responsifnya terhadap berbagai ukuran layar dan perangkat. Java menyediakan berbagai jenis layout manager, seperti BorderLayout, FlowLayout, GridLayout, dan lainnya, yang memungkinkan pengembang untuk dengan mudah mengatur elemen-elemen antarmuka pengguna dalam suatu frame. Ini memungkinkan aplikasi Java untuk lebih mudah beradaptasi dengan perubahan ukuran jendela atau layar pengguna.</w:t>
      </w:r>
    </w:p>
    <w:p w14:paraId="168ED347" w14:textId="789D206D" w:rsidR="007767B9" w:rsidRDefault="007767B9" w:rsidP="007767B9">
      <w:pPr>
        <w:spacing w:line="360" w:lineRule="auto"/>
        <w:ind w:firstLine="360"/>
        <w:jc w:val="both"/>
      </w:pPr>
      <w:r>
        <w:t>Selain itu, layout yang baik dalam Java juga dapat meningkatkan estetika dan kejelasan antarmuka pengguna. Dengan mengatur elemen-elemen secara logis dan terstruktur, pengguna dapat dengan mudah memahami bagaimana berinteraksi dengan aplikasi. Layout juga dapat membantu menghindari tumpang tindih elemen-elemen dan meminimalkan potensi kesalahan dalam tampilan antarmuka.</w:t>
      </w:r>
    </w:p>
    <w:p w14:paraId="782C7C87" w14:textId="77777777" w:rsidR="00EF5CAB" w:rsidRPr="00C0012B" w:rsidRDefault="00225DFF" w:rsidP="00207419">
      <w:pPr>
        <w:pStyle w:val="Heading2"/>
        <w:numPr>
          <w:ilvl w:val="1"/>
          <w:numId w:val="1"/>
        </w:numPr>
        <w:spacing w:before="0" w:line="360" w:lineRule="auto"/>
        <w:rPr>
          <w:rFonts w:cs="Times New Roman"/>
          <w:b/>
          <w:bCs/>
          <w:szCs w:val="24"/>
        </w:rPr>
      </w:pPr>
      <w:r w:rsidRPr="00C0012B">
        <w:rPr>
          <w:rFonts w:cs="Times New Roman"/>
          <w:b/>
          <w:bCs/>
          <w:szCs w:val="24"/>
        </w:rPr>
        <w:t>Tujuan</w:t>
      </w:r>
    </w:p>
    <w:p w14:paraId="1BBD29B4" w14:textId="0DE900B7" w:rsidR="00EF5CAB" w:rsidRPr="00580F68" w:rsidRDefault="00225DFF" w:rsidP="00207419">
      <w:pPr>
        <w:pStyle w:val="ListParagraph"/>
        <w:numPr>
          <w:ilvl w:val="0"/>
          <w:numId w:val="7"/>
        </w:numPr>
        <w:spacing w:line="360" w:lineRule="auto"/>
        <w:jc w:val="both"/>
        <w:rPr>
          <w:rFonts w:cs="Times New Roman"/>
          <w:szCs w:val="24"/>
        </w:rPr>
      </w:pPr>
      <w:r w:rsidRPr="00C0012B">
        <w:rPr>
          <w:rFonts w:cs="Times New Roman"/>
          <w:szCs w:val="24"/>
          <w:lang w:val="sv-SE"/>
        </w:rPr>
        <w:t>Mampu</w:t>
      </w:r>
      <w:r w:rsidR="00580F68">
        <w:rPr>
          <w:rFonts w:cs="Times New Roman"/>
          <w:szCs w:val="24"/>
          <w:lang w:val="sv-SE"/>
        </w:rPr>
        <w:t xml:space="preserve"> memhami konsep pemrograman Swing</w:t>
      </w:r>
    </w:p>
    <w:p w14:paraId="5D8C5478" w14:textId="7D39F286" w:rsidR="00580F68" w:rsidRPr="00580F68" w:rsidRDefault="00580F68" w:rsidP="00207419">
      <w:pPr>
        <w:pStyle w:val="ListParagraph"/>
        <w:numPr>
          <w:ilvl w:val="0"/>
          <w:numId w:val="7"/>
        </w:numPr>
        <w:spacing w:line="360" w:lineRule="auto"/>
        <w:jc w:val="both"/>
        <w:rPr>
          <w:rFonts w:cs="Times New Roman"/>
          <w:szCs w:val="24"/>
        </w:rPr>
      </w:pPr>
      <w:r>
        <w:rPr>
          <w:rFonts w:cs="Times New Roman"/>
          <w:szCs w:val="24"/>
          <w:lang w:val="sv-SE"/>
        </w:rPr>
        <w:t xml:space="preserve">Mampu membuat halaman sederhana menggunakan komponen Swing </w:t>
      </w:r>
      <w:r w:rsidR="002318A0">
        <w:rPr>
          <w:rFonts w:cs="Times New Roman"/>
          <w:szCs w:val="24"/>
          <w:lang w:val="sv-SE"/>
        </w:rPr>
        <w:t>dibantu</w:t>
      </w:r>
      <w:r>
        <w:rPr>
          <w:rFonts w:cs="Times New Roman"/>
          <w:szCs w:val="24"/>
          <w:lang w:val="sv-SE"/>
        </w:rPr>
        <w:t xml:space="preserve"> tool </w:t>
      </w:r>
      <w:r w:rsidR="002318A0">
        <w:rPr>
          <w:rFonts w:cs="Times New Roman"/>
          <w:szCs w:val="24"/>
          <w:lang w:val="sv-SE"/>
        </w:rPr>
        <w:t>GUI Builder</w:t>
      </w:r>
    </w:p>
    <w:p w14:paraId="263AA267" w14:textId="1459F837" w:rsidR="00580F68" w:rsidRPr="00580F68" w:rsidRDefault="00580F68" w:rsidP="00207419">
      <w:pPr>
        <w:pStyle w:val="ListParagraph"/>
        <w:numPr>
          <w:ilvl w:val="0"/>
          <w:numId w:val="7"/>
        </w:numPr>
        <w:spacing w:line="360" w:lineRule="auto"/>
        <w:jc w:val="both"/>
        <w:rPr>
          <w:rFonts w:cs="Times New Roman"/>
          <w:szCs w:val="24"/>
        </w:rPr>
      </w:pPr>
      <w:r>
        <w:rPr>
          <w:rFonts w:cs="Times New Roman"/>
          <w:szCs w:val="24"/>
          <w:lang w:val="sv-SE"/>
        </w:rPr>
        <w:t>Mampu mem</w:t>
      </w:r>
      <w:r w:rsidR="007767B9">
        <w:rPr>
          <w:rFonts w:cs="Times New Roman"/>
          <w:szCs w:val="24"/>
          <w:lang w:val="sv-SE"/>
        </w:rPr>
        <w:t>buat halaman sederhana menggunakan salah satu layout dari komponen swing (Border, Grid, GridBag) atau kombinasinya</w:t>
      </w:r>
    </w:p>
    <w:p w14:paraId="42F592B1" w14:textId="77777777" w:rsidR="00EF5CAB" w:rsidRPr="00C0012B" w:rsidRDefault="00225DFF" w:rsidP="00207419">
      <w:pPr>
        <w:pStyle w:val="ListParagraph"/>
        <w:spacing w:after="0" w:line="360" w:lineRule="auto"/>
        <w:ind w:left="360"/>
        <w:jc w:val="both"/>
        <w:rPr>
          <w:rFonts w:cs="Times New Roman"/>
          <w:szCs w:val="24"/>
        </w:rPr>
      </w:pPr>
      <w:r w:rsidRPr="00C0012B">
        <w:rPr>
          <w:rFonts w:cs="Times New Roman"/>
          <w:b/>
          <w:bCs/>
          <w:szCs w:val="24"/>
        </w:rPr>
        <w:br w:type="page"/>
      </w:r>
    </w:p>
    <w:p w14:paraId="1CFD86FA" w14:textId="119FF8C4" w:rsidR="00EF5CAB" w:rsidRPr="006A74EB" w:rsidRDefault="00225DFF" w:rsidP="00207419">
      <w:pPr>
        <w:pStyle w:val="Heading1"/>
        <w:spacing w:before="0" w:line="360" w:lineRule="auto"/>
        <w:rPr>
          <w:rFonts w:cs="Times New Roman"/>
          <w:b/>
          <w:bCs/>
          <w:sz w:val="24"/>
          <w:szCs w:val="24"/>
        </w:rPr>
      </w:pPr>
      <w:r w:rsidRPr="00C0012B">
        <w:rPr>
          <w:rFonts w:cs="Times New Roman"/>
          <w:b/>
          <w:bCs/>
          <w:sz w:val="24"/>
          <w:szCs w:val="24"/>
        </w:rPr>
        <w:t xml:space="preserve">BAB II </w:t>
      </w:r>
      <w:r w:rsidR="006A74EB">
        <w:rPr>
          <w:rFonts w:cs="Times New Roman"/>
          <w:b/>
          <w:bCs/>
          <w:sz w:val="24"/>
          <w:szCs w:val="24"/>
        </w:rPr>
        <w:br/>
      </w:r>
      <w:r w:rsidRPr="00C0012B">
        <w:rPr>
          <w:rFonts w:cs="Times New Roman"/>
          <w:b/>
          <w:bCs/>
          <w:sz w:val="24"/>
          <w:szCs w:val="24"/>
        </w:rPr>
        <w:t>DASAR TEORI</w:t>
      </w:r>
    </w:p>
    <w:p w14:paraId="452FF72B" w14:textId="77777777" w:rsidR="00EF5CAB" w:rsidRPr="00C0012B" w:rsidRDefault="00EF5CAB" w:rsidP="00207419">
      <w:pPr>
        <w:spacing w:line="360" w:lineRule="auto"/>
        <w:ind w:left="540" w:hanging="540"/>
        <w:jc w:val="both"/>
        <w:rPr>
          <w:rFonts w:cs="Times New Roman"/>
          <w:b/>
          <w:szCs w:val="24"/>
        </w:rPr>
      </w:pPr>
    </w:p>
    <w:p w14:paraId="37C3F344" w14:textId="521C9C00" w:rsidR="006A74EB" w:rsidRPr="00C0012B" w:rsidRDefault="007767B9" w:rsidP="00207419">
      <w:pPr>
        <w:pStyle w:val="Heading2"/>
        <w:numPr>
          <w:ilvl w:val="1"/>
          <w:numId w:val="10"/>
        </w:numPr>
        <w:spacing w:before="0" w:line="360" w:lineRule="auto"/>
        <w:rPr>
          <w:rFonts w:cs="Times New Roman"/>
          <w:b/>
          <w:bCs/>
          <w:szCs w:val="24"/>
        </w:rPr>
      </w:pPr>
      <w:r>
        <w:rPr>
          <w:rFonts w:cs="Times New Roman"/>
          <w:b/>
          <w:bCs/>
          <w:szCs w:val="24"/>
          <w:lang w:val="en-US"/>
        </w:rPr>
        <w:t>Layout</w:t>
      </w:r>
    </w:p>
    <w:p w14:paraId="4D32DF55" w14:textId="59365D44" w:rsidR="00FB7DFA" w:rsidRPr="007767B9" w:rsidRDefault="007767B9" w:rsidP="007767B9">
      <w:pPr>
        <w:pStyle w:val="BodyText"/>
        <w:spacing w:after="240"/>
        <w:ind w:right="-7" w:firstLine="360"/>
        <w:rPr>
          <w:lang w:val="id-ID"/>
        </w:rPr>
      </w:pPr>
      <w:r>
        <w:rPr>
          <w:lang w:val="id-ID"/>
        </w:rPr>
        <w:t>Layout</w:t>
      </w:r>
      <w:r>
        <w:rPr>
          <w:spacing w:val="1"/>
          <w:lang w:val="id-ID"/>
        </w:rPr>
        <w:t xml:space="preserve"> </w:t>
      </w:r>
      <w:r>
        <w:rPr>
          <w:lang w:val="id-ID"/>
        </w:rPr>
        <w:t>merupakan</w:t>
      </w:r>
      <w:r>
        <w:rPr>
          <w:spacing w:val="1"/>
          <w:lang w:val="id-ID"/>
        </w:rPr>
        <w:t xml:space="preserve"> </w:t>
      </w:r>
      <w:r>
        <w:rPr>
          <w:lang w:val="id-ID"/>
        </w:rPr>
        <w:t>pengaturan</w:t>
      </w:r>
      <w:r>
        <w:rPr>
          <w:spacing w:val="1"/>
          <w:lang w:val="id-ID"/>
        </w:rPr>
        <w:t xml:space="preserve"> </w:t>
      </w:r>
      <w:r>
        <w:rPr>
          <w:lang w:val="id-ID"/>
        </w:rPr>
        <w:t>peletakan</w:t>
      </w:r>
      <w:r>
        <w:rPr>
          <w:spacing w:val="1"/>
          <w:lang w:val="id-ID"/>
        </w:rPr>
        <w:t xml:space="preserve"> </w:t>
      </w:r>
      <w:r>
        <w:rPr>
          <w:lang w:val="id-ID"/>
        </w:rPr>
        <w:t>komponen</w:t>
      </w:r>
      <w:r>
        <w:rPr>
          <w:spacing w:val="1"/>
          <w:lang w:val="id-ID"/>
        </w:rPr>
        <w:t xml:space="preserve"> </w:t>
      </w:r>
      <w:r>
        <w:rPr>
          <w:lang w:val="id-ID"/>
        </w:rPr>
        <w:t>swing</w:t>
      </w:r>
      <w:r>
        <w:rPr>
          <w:spacing w:val="1"/>
          <w:lang w:val="id-ID"/>
        </w:rPr>
        <w:t xml:space="preserve"> </w:t>
      </w:r>
      <w:r>
        <w:rPr>
          <w:lang w:val="id-ID"/>
        </w:rPr>
        <w:t>pada</w:t>
      </w:r>
      <w:r>
        <w:rPr>
          <w:spacing w:val="1"/>
          <w:lang w:val="id-ID"/>
        </w:rPr>
        <w:t xml:space="preserve"> </w:t>
      </w:r>
      <w:r>
        <w:rPr>
          <w:lang w:val="id-ID"/>
        </w:rPr>
        <w:t>container-nya</w:t>
      </w:r>
      <w:r>
        <w:rPr>
          <w:spacing w:val="-57"/>
          <w:lang w:val="id-ID"/>
        </w:rPr>
        <w:t xml:space="preserve"> </w:t>
      </w:r>
      <w:r>
        <w:rPr>
          <w:lang w:val="id-ID"/>
        </w:rPr>
        <w:t>(container bisa panel atau frame atau apapun). Cara mengatur layout pada gui builder yang</w:t>
      </w:r>
      <w:r>
        <w:rPr>
          <w:spacing w:val="1"/>
          <w:lang w:val="id-ID"/>
        </w:rPr>
        <w:t xml:space="preserve"> </w:t>
      </w:r>
      <w:r>
        <w:rPr>
          <w:lang w:val="id-ID"/>
        </w:rPr>
        <w:t>disediakan NetBeans adalah dengan klik kanan di bagian kosong pada container, lalu pilih</w:t>
      </w:r>
      <w:r>
        <w:rPr>
          <w:spacing w:val="1"/>
          <w:lang w:val="id-ID"/>
        </w:rPr>
        <w:t xml:space="preserve"> </w:t>
      </w:r>
      <w:r>
        <w:rPr>
          <w:lang w:val="id-ID"/>
        </w:rPr>
        <w:t>“set Layout”. Ada 8 layout yang dapat dipilih ditambah 1 layout default dari gui builder.</w:t>
      </w:r>
      <w:r>
        <w:rPr>
          <w:spacing w:val="1"/>
          <w:lang w:val="id-ID"/>
        </w:rPr>
        <w:t xml:space="preserve"> </w:t>
      </w:r>
      <w:r>
        <w:rPr>
          <w:lang w:val="id-ID"/>
        </w:rPr>
        <w:t>Tapi pada modul ini hanya dibahas 3 modul saja, Border Layout, Grid Layout dan GridBag</w:t>
      </w:r>
      <w:r>
        <w:rPr>
          <w:spacing w:val="-57"/>
          <w:lang w:val="id-ID"/>
        </w:rPr>
        <w:t xml:space="preserve"> </w:t>
      </w:r>
      <w:r>
        <w:rPr>
          <w:lang w:val="id-ID"/>
        </w:rPr>
        <w:t>Layout.</w:t>
      </w:r>
    </w:p>
    <w:p w14:paraId="5E94F5FF" w14:textId="77777777" w:rsidR="00E64946" w:rsidRPr="00E64946" w:rsidRDefault="00E64946" w:rsidP="00207419">
      <w:pPr>
        <w:pStyle w:val="ListParagraph"/>
        <w:keepNext/>
        <w:keepLines/>
        <w:numPr>
          <w:ilvl w:val="0"/>
          <w:numId w:val="12"/>
        </w:numPr>
        <w:tabs>
          <w:tab w:val="left" w:pos="7371"/>
        </w:tabs>
        <w:spacing w:after="0" w:line="360" w:lineRule="auto"/>
        <w:contextualSpacing w:val="0"/>
        <w:outlineLvl w:val="2"/>
        <w:rPr>
          <w:rFonts w:eastAsiaTheme="majorEastAsia" w:cstheme="majorBidi"/>
          <w:b/>
          <w:bCs/>
          <w:vanish/>
          <w:szCs w:val="24"/>
        </w:rPr>
      </w:pPr>
      <w:bookmarkStart w:id="1" w:name="_Toc86011272"/>
      <w:bookmarkStart w:id="2" w:name="_Toc89060822"/>
    </w:p>
    <w:p w14:paraId="1C08D725" w14:textId="77777777" w:rsidR="00E64946" w:rsidRPr="00E64946" w:rsidRDefault="00E64946" w:rsidP="00207419">
      <w:pPr>
        <w:pStyle w:val="ListParagraph"/>
        <w:keepNext/>
        <w:keepLines/>
        <w:numPr>
          <w:ilvl w:val="0"/>
          <w:numId w:val="12"/>
        </w:numPr>
        <w:tabs>
          <w:tab w:val="left" w:pos="7371"/>
        </w:tabs>
        <w:spacing w:after="0" w:line="360" w:lineRule="auto"/>
        <w:contextualSpacing w:val="0"/>
        <w:outlineLvl w:val="2"/>
        <w:rPr>
          <w:rFonts w:eastAsiaTheme="majorEastAsia" w:cstheme="majorBidi"/>
          <w:b/>
          <w:bCs/>
          <w:vanish/>
          <w:szCs w:val="24"/>
        </w:rPr>
      </w:pPr>
    </w:p>
    <w:p w14:paraId="1A14CE02" w14:textId="77777777" w:rsidR="00E64946" w:rsidRPr="00E64946" w:rsidRDefault="00E64946" w:rsidP="00207419">
      <w:pPr>
        <w:pStyle w:val="ListParagraph"/>
        <w:keepNext/>
        <w:keepLines/>
        <w:numPr>
          <w:ilvl w:val="1"/>
          <w:numId w:val="12"/>
        </w:numPr>
        <w:tabs>
          <w:tab w:val="left" w:pos="7371"/>
        </w:tabs>
        <w:spacing w:after="0" w:line="360" w:lineRule="auto"/>
        <w:contextualSpacing w:val="0"/>
        <w:outlineLvl w:val="2"/>
        <w:rPr>
          <w:rFonts w:eastAsiaTheme="majorEastAsia" w:cstheme="majorBidi"/>
          <w:b/>
          <w:bCs/>
          <w:vanish/>
          <w:szCs w:val="24"/>
        </w:rPr>
      </w:pPr>
    </w:p>
    <w:bookmarkEnd w:id="1"/>
    <w:bookmarkEnd w:id="2"/>
    <w:p w14:paraId="39D20313" w14:textId="05D5E263" w:rsidR="00E64946" w:rsidRDefault="007767B9" w:rsidP="00992974">
      <w:pPr>
        <w:pStyle w:val="Heading3"/>
        <w:numPr>
          <w:ilvl w:val="0"/>
          <w:numId w:val="31"/>
        </w:numPr>
        <w:ind w:left="426"/>
        <w:rPr>
          <w:b/>
          <w:bCs/>
          <w:lang w:val="en-US"/>
        </w:rPr>
      </w:pPr>
      <w:r w:rsidRPr="00992974">
        <w:rPr>
          <w:b/>
          <w:bCs/>
          <w:lang w:val="en-US"/>
        </w:rPr>
        <w:t>Border Layout</w:t>
      </w:r>
    </w:p>
    <w:p w14:paraId="2B9C62E4" w14:textId="3D7C2DBB" w:rsidR="00992974" w:rsidRPr="00992974" w:rsidRDefault="00992974" w:rsidP="007930E3">
      <w:pPr>
        <w:pStyle w:val="BodyText"/>
        <w:spacing w:before="137" w:after="240"/>
        <w:ind w:right="-7" w:firstLine="720"/>
        <w:rPr>
          <w:lang w:val="id-ID"/>
        </w:rPr>
      </w:pPr>
      <w:r>
        <w:rPr>
          <w:lang w:val="id-ID"/>
        </w:rPr>
        <w:t>Layout</w:t>
      </w:r>
      <w:r>
        <w:rPr>
          <w:spacing w:val="1"/>
          <w:lang w:val="id-ID"/>
        </w:rPr>
        <w:t xml:space="preserve"> </w:t>
      </w:r>
      <w:r>
        <w:rPr>
          <w:lang w:val="id-ID"/>
        </w:rPr>
        <w:t>merupakan</w:t>
      </w:r>
      <w:r>
        <w:rPr>
          <w:spacing w:val="1"/>
          <w:lang w:val="id-ID"/>
        </w:rPr>
        <w:t xml:space="preserve"> </w:t>
      </w:r>
      <w:r>
        <w:rPr>
          <w:lang w:val="id-ID"/>
        </w:rPr>
        <w:t>pengaturan</w:t>
      </w:r>
      <w:r>
        <w:rPr>
          <w:spacing w:val="1"/>
          <w:lang w:val="id-ID"/>
        </w:rPr>
        <w:t xml:space="preserve"> </w:t>
      </w:r>
      <w:r>
        <w:rPr>
          <w:lang w:val="id-ID"/>
        </w:rPr>
        <w:t>peletakan</w:t>
      </w:r>
      <w:r>
        <w:rPr>
          <w:spacing w:val="1"/>
          <w:lang w:val="id-ID"/>
        </w:rPr>
        <w:t xml:space="preserve"> </w:t>
      </w:r>
      <w:r>
        <w:rPr>
          <w:lang w:val="id-ID"/>
        </w:rPr>
        <w:t>komponen</w:t>
      </w:r>
      <w:r>
        <w:rPr>
          <w:spacing w:val="1"/>
          <w:lang w:val="id-ID"/>
        </w:rPr>
        <w:t xml:space="preserve"> </w:t>
      </w:r>
      <w:r>
        <w:rPr>
          <w:lang w:val="id-ID"/>
        </w:rPr>
        <w:t>swing</w:t>
      </w:r>
      <w:r>
        <w:rPr>
          <w:spacing w:val="1"/>
          <w:lang w:val="id-ID"/>
        </w:rPr>
        <w:t xml:space="preserve"> </w:t>
      </w:r>
      <w:r>
        <w:rPr>
          <w:lang w:val="id-ID"/>
        </w:rPr>
        <w:t>pada</w:t>
      </w:r>
      <w:r>
        <w:rPr>
          <w:spacing w:val="1"/>
          <w:lang w:val="id-ID"/>
        </w:rPr>
        <w:t xml:space="preserve"> </w:t>
      </w:r>
      <w:r>
        <w:rPr>
          <w:lang w:val="id-ID"/>
        </w:rPr>
        <w:t>container-nya</w:t>
      </w:r>
      <w:r>
        <w:rPr>
          <w:spacing w:val="-57"/>
          <w:lang w:val="id-ID"/>
        </w:rPr>
        <w:t xml:space="preserve"> </w:t>
      </w:r>
      <w:r>
        <w:rPr>
          <w:lang w:val="id-ID"/>
        </w:rPr>
        <w:t>(container bisa panel atau frame atau apapun). Cara mengatur layout pada gui builder yang</w:t>
      </w:r>
      <w:r>
        <w:rPr>
          <w:spacing w:val="1"/>
          <w:lang w:val="id-ID"/>
        </w:rPr>
        <w:t xml:space="preserve"> </w:t>
      </w:r>
      <w:r>
        <w:rPr>
          <w:lang w:val="id-ID"/>
        </w:rPr>
        <w:t>disediakan NetBeans adalah dengan klik kanan di bagian kosong pada container, lalu pilih</w:t>
      </w:r>
      <w:r>
        <w:rPr>
          <w:spacing w:val="1"/>
          <w:lang w:val="id-ID"/>
        </w:rPr>
        <w:t xml:space="preserve"> </w:t>
      </w:r>
      <w:r>
        <w:rPr>
          <w:lang w:val="id-ID"/>
        </w:rPr>
        <w:t>“set Layout”. Ada 8 layout yang dapat dipilih ditambah 1 layout default dari gui builder.</w:t>
      </w:r>
      <w:r>
        <w:rPr>
          <w:spacing w:val="1"/>
          <w:lang w:val="id-ID"/>
        </w:rPr>
        <w:t xml:space="preserve"> </w:t>
      </w:r>
      <w:r>
        <w:rPr>
          <w:lang w:val="id-ID"/>
        </w:rPr>
        <w:t>Tapi pada modul ini hanya dibahas 3 modul saja, Border Layout, Grid Layout dan GridBag</w:t>
      </w:r>
      <w:r>
        <w:rPr>
          <w:spacing w:val="-57"/>
          <w:lang w:val="id-ID"/>
        </w:rPr>
        <w:t xml:space="preserve"> </w:t>
      </w:r>
      <w:r>
        <w:rPr>
          <w:lang w:val="id-ID"/>
        </w:rPr>
        <w:t>Layout.</w:t>
      </w:r>
    </w:p>
    <w:p w14:paraId="4FD901C4" w14:textId="52D27D9E" w:rsidR="002E762E" w:rsidRDefault="00992974" w:rsidP="00992974">
      <w:pPr>
        <w:pStyle w:val="BodyText"/>
        <w:spacing w:after="240"/>
        <w:ind w:right="69" w:firstLine="426"/>
        <w:jc w:val="center"/>
      </w:pPr>
      <w:r>
        <w:rPr>
          <w:noProof/>
        </w:rPr>
        <w:drawing>
          <wp:inline distT="0" distB="0" distL="0" distR="0" wp14:anchorId="387E002C" wp14:editId="30356517">
            <wp:extent cx="2641600" cy="1994666"/>
            <wp:effectExtent l="0" t="0" r="6350" b="5715"/>
            <wp:docPr id="632454488" name="Picture 632454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jpeg"/>
                    <pic:cNvPicPr>
                      <a:picLocks noChangeAspect="1"/>
                    </pic:cNvPicPr>
                  </pic:nvPicPr>
                  <pic:blipFill>
                    <a:blip r:embed="rId10" cstate="print"/>
                    <a:stretch>
                      <a:fillRect/>
                    </a:stretch>
                  </pic:blipFill>
                  <pic:spPr>
                    <a:xfrm>
                      <a:off x="0" y="0"/>
                      <a:ext cx="2641600" cy="1994666"/>
                    </a:xfrm>
                    <a:prstGeom prst="rect">
                      <a:avLst/>
                    </a:prstGeom>
                  </pic:spPr>
                </pic:pic>
              </a:graphicData>
            </a:graphic>
          </wp:inline>
        </w:drawing>
      </w:r>
    </w:p>
    <w:p w14:paraId="2069B44A" w14:textId="01C8D072" w:rsidR="00E81AFC" w:rsidRDefault="00992974" w:rsidP="00992974">
      <w:pPr>
        <w:pStyle w:val="Heading3"/>
        <w:numPr>
          <w:ilvl w:val="0"/>
          <w:numId w:val="31"/>
        </w:numPr>
        <w:spacing w:line="360" w:lineRule="auto"/>
        <w:ind w:left="426"/>
        <w:rPr>
          <w:b/>
          <w:bCs/>
          <w:lang w:val="en-US"/>
        </w:rPr>
      </w:pPr>
      <w:r w:rsidRPr="00992974">
        <w:rPr>
          <w:b/>
          <w:bCs/>
          <w:lang w:val="en-US"/>
        </w:rPr>
        <w:t>Grid Layout</w:t>
      </w:r>
    </w:p>
    <w:p w14:paraId="20BC48C8" w14:textId="517FB354" w:rsidR="00992974" w:rsidRDefault="00992974" w:rsidP="00992974">
      <w:pPr>
        <w:spacing w:line="360" w:lineRule="auto"/>
        <w:ind w:firstLine="720"/>
        <w:jc w:val="both"/>
      </w:pPr>
      <w:r>
        <w:t>Grid layout akan menempatkan komponen ke dalam cell yang terkoordinat pada n kolom, dan m baris. 1 komponen menempati 1 cell dengan ukurang yang seragam. Pada properties dapat diatur jumlah baris dan kolom maksimal yang bisa ditempati oleh komponen. Selain itu dapat diatur jarak vertical dan horizontal antar komponen. Pengaturan jumlah rows akan lebih dominan dibandingkan jumlah kolom.Dengan pengaturan seperti di atas, menggunakan 5 komponen button, maka letak komponen yang dihasilkan adalah sebagai berikut:</w:t>
      </w:r>
    </w:p>
    <w:p w14:paraId="601257F7" w14:textId="34622B92" w:rsidR="00992974" w:rsidRPr="00992974" w:rsidRDefault="00992974" w:rsidP="00992974">
      <w:pPr>
        <w:spacing w:line="360" w:lineRule="auto"/>
        <w:ind w:firstLine="720"/>
        <w:jc w:val="center"/>
        <w:rPr>
          <w:lang w:val="en-US"/>
        </w:rPr>
      </w:pPr>
      <w:r>
        <w:rPr>
          <w:noProof/>
        </w:rPr>
        <w:drawing>
          <wp:inline distT="0" distB="0" distL="0" distR="0" wp14:anchorId="352E49FF" wp14:editId="7F320CBD">
            <wp:extent cx="2917765" cy="2311400"/>
            <wp:effectExtent l="0" t="0" r="0" b="0"/>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jpeg"/>
                    <pic:cNvPicPr>
                      <a:picLocks noChangeAspect="1"/>
                    </pic:cNvPicPr>
                  </pic:nvPicPr>
                  <pic:blipFill>
                    <a:blip r:embed="rId11" cstate="print"/>
                    <a:stretch>
                      <a:fillRect/>
                    </a:stretch>
                  </pic:blipFill>
                  <pic:spPr>
                    <a:xfrm>
                      <a:off x="0" y="0"/>
                      <a:ext cx="2923805" cy="2316185"/>
                    </a:xfrm>
                    <a:prstGeom prst="rect">
                      <a:avLst/>
                    </a:prstGeom>
                  </pic:spPr>
                </pic:pic>
              </a:graphicData>
            </a:graphic>
          </wp:inline>
        </w:drawing>
      </w:r>
    </w:p>
    <w:p w14:paraId="1C605CC3" w14:textId="5B26F708" w:rsidR="00E81AFC" w:rsidRPr="00992974" w:rsidRDefault="00992974" w:rsidP="00992974">
      <w:pPr>
        <w:pStyle w:val="Heading3"/>
        <w:numPr>
          <w:ilvl w:val="0"/>
          <w:numId w:val="31"/>
        </w:numPr>
        <w:spacing w:line="360" w:lineRule="auto"/>
        <w:ind w:left="426"/>
        <w:rPr>
          <w:b/>
          <w:bCs/>
        </w:rPr>
      </w:pPr>
      <w:r w:rsidRPr="00992974">
        <w:rPr>
          <w:b/>
          <w:bCs/>
          <w:lang w:val="en-US"/>
        </w:rPr>
        <w:t>GridBag Layout</w:t>
      </w:r>
    </w:p>
    <w:p w14:paraId="3159D8A9" w14:textId="77777777" w:rsidR="00992974" w:rsidRDefault="00992974" w:rsidP="00992974">
      <w:pPr>
        <w:pStyle w:val="BodyText"/>
        <w:spacing w:after="240"/>
        <w:ind w:left="66" w:right="-7" w:firstLine="654"/>
        <w:rPr>
          <w:noProof/>
        </w:rPr>
      </w:pPr>
      <w:r>
        <w:t xml:space="preserve">GridBag, sama seperti halnya Grid Layout, tapi dengan menggunakan GridBag Layout, 1 komponen bisa mengambil space penempatan lebih dari 1 </w:t>
      </w:r>
      <w:proofErr w:type="gramStart"/>
      <w:r>
        <w:t>cell.Tidak</w:t>
      </w:r>
      <w:proofErr w:type="gramEnd"/>
      <w:r>
        <w:t xml:space="preserve"> seragam seperti Grid Layout. Pengaturan peletakan komponen dapat dilakukan dengan klik kanan pada container yang dikenai layout, dan pilih “Customize Layout”. Dengan window yang muncul, letak komponen dapat diatur sesuai keinginan. Kotak merah memperlihatkan peletakan komponen di frame, dan kotak kuning memperlihatkan control komponen terhadap layout grid bag (padding, inset dll). Peletakan komponen dapat diubah menjadi n baris dan m kolom dengan menarik komponen yang ada.</w:t>
      </w:r>
      <w:r w:rsidRPr="00992974">
        <w:rPr>
          <w:noProof/>
        </w:rPr>
        <w:t xml:space="preserve"> </w:t>
      </w:r>
    </w:p>
    <w:p w14:paraId="6168A135" w14:textId="45BAFBC7" w:rsidR="002E762E" w:rsidRDefault="00992974" w:rsidP="00992974">
      <w:pPr>
        <w:pStyle w:val="BodyText"/>
        <w:spacing w:after="240"/>
        <w:ind w:left="66" w:right="-7" w:firstLine="654"/>
        <w:jc w:val="center"/>
      </w:pPr>
      <w:r>
        <w:rPr>
          <w:noProof/>
        </w:rPr>
        <w:drawing>
          <wp:inline distT="0" distB="0" distL="0" distR="0" wp14:anchorId="61792630" wp14:editId="15A24505">
            <wp:extent cx="3227432" cy="2353734"/>
            <wp:effectExtent l="0" t="0" r="0" b="8890"/>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jpeg"/>
                    <pic:cNvPicPr>
                      <a:picLocks noChangeAspect="1"/>
                    </pic:cNvPicPr>
                  </pic:nvPicPr>
                  <pic:blipFill>
                    <a:blip r:embed="rId12" cstate="print"/>
                    <a:stretch>
                      <a:fillRect/>
                    </a:stretch>
                  </pic:blipFill>
                  <pic:spPr>
                    <a:xfrm>
                      <a:off x="0" y="0"/>
                      <a:ext cx="3232184" cy="2357200"/>
                    </a:xfrm>
                    <a:prstGeom prst="rect">
                      <a:avLst/>
                    </a:prstGeom>
                  </pic:spPr>
                </pic:pic>
              </a:graphicData>
            </a:graphic>
          </wp:inline>
        </w:drawing>
      </w:r>
    </w:p>
    <w:p w14:paraId="639D625B" w14:textId="5B60EEA3" w:rsidR="00992974" w:rsidRPr="00F16EC8" w:rsidRDefault="006B79A3" w:rsidP="00992974">
      <w:pPr>
        <w:pStyle w:val="BodyText"/>
        <w:spacing w:after="240"/>
        <w:ind w:left="66" w:right="-7" w:firstLine="654"/>
        <w:jc w:val="center"/>
      </w:pPr>
      <w:r>
        <w:rPr>
          <w:noProof/>
        </w:rPr>
        <w:drawing>
          <wp:anchor distT="0" distB="0" distL="114300" distR="114300" simplePos="0" relativeHeight="251658240" behindDoc="0" locked="0" layoutInCell="1" allowOverlap="1" wp14:anchorId="769568A4" wp14:editId="3EDC71F8">
            <wp:simplePos x="0" y="0"/>
            <wp:positionH relativeFrom="page">
              <wp:align>left</wp:align>
            </wp:positionH>
            <wp:positionV relativeFrom="paragraph">
              <wp:posOffset>-1057275</wp:posOffset>
            </wp:positionV>
            <wp:extent cx="7520940" cy="10663595"/>
            <wp:effectExtent l="0" t="0" r="3810" b="4445"/>
            <wp:wrapNone/>
            <wp:docPr id="12245912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591203" name="Picture 122459120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524715" cy="10668948"/>
                    </a:xfrm>
                    <a:prstGeom prst="rect">
                      <a:avLst/>
                    </a:prstGeom>
                  </pic:spPr>
                </pic:pic>
              </a:graphicData>
            </a:graphic>
            <wp14:sizeRelH relativeFrom="page">
              <wp14:pctWidth>0</wp14:pctWidth>
            </wp14:sizeRelH>
            <wp14:sizeRelV relativeFrom="page">
              <wp14:pctHeight>0</wp14:pctHeight>
            </wp14:sizeRelV>
          </wp:anchor>
        </w:drawing>
      </w:r>
    </w:p>
    <w:p w14:paraId="53AAAAF9" w14:textId="707CCC88" w:rsidR="00F16EC8" w:rsidRPr="002E762E" w:rsidRDefault="00F16EC8" w:rsidP="00992974">
      <w:pPr>
        <w:pStyle w:val="BodyText"/>
        <w:spacing w:before="4"/>
        <w:sectPr w:rsidR="00F16EC8" w:rsidRPr="002E762E" w:rsidSect="00063DA2">
          <w:pgSz w:w="11900" w:h="16850"/>
          <w:pgMar w:top="1701" w:right="1701" w:bottom="1701" w:left="2268" w:header="0" w:footer="987" w:gutter="0"/>
          <w:cols w:space="720"/>
        </w:sectPr>
      </w:pPr>
    </w:p>
    <w:p w14:paraId="64C9A63B" w14:textId="30AFBF4E" w:rsidR="00130B2A" w:rsidRDefault="006B79A3" w:rsidP="00207419">
      <w:pPr>
        <w:spacing w:after="0" w:line="360" w:lineRule="auto"/>
        <w:rPr>
          <w:rFonts w:eastAsia="SimSun" w:cs="Times New Roman"/>
          <w:b/>
          <w:bCs/>
          <w:color w:val="000000"/>
          <w:szCs w:val="24"/>
          <w:lang w:val="en-US"/>
        </w:rPr>
      </w:pPr>
      <w:r>
        <w:rPr>
          <w:noProof/>
        </w:rPr>
        <w:drawing>
          <wp:anchor distT="0" distB="0" distL="114300" distR="114300" simplePos="0" relativeHeight="251659264" behindDoc="0" locked="0" layoutInCell="1" allowOverlap="1" wp14:anchorId="0FFEEFFC" wp14:editId="5446E56D">
            <wp:simplePos x="0" y="0"/>
            <wp:positionH relativeFrom="page">
              <wp:align>right</wp:align>
            </wp:positionH>
            <wp:positionV relativeFrom="paragraph">
              <wp:posOffset>-1064895</wp:posOffset>
            </wp:positionV>
            <wp:extent cx="7543800" cy="10657840"/>
            <wp:effectExtent l="0" t="0" r="0" b="0"/>
            <wp:wrapNone/>
            <wp:docPr id="73491840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918406" name="Picture 73491840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7543800" cy="10657840"/>
                    </a:xfrm>
                    <a:prstGeom prst="rect">
                      <a:avLst/>
                    </a:prstGeom>
                  </pic:spPr>
                </pic:pic>
              </a:graphicData>
            </a:graphic>
            <wp14:sizeRelH relativeFrom="page">
              <wp14:pctWidth>0</wp14:pctWidth>
            </wp14:sizeRelH>
            <wp14:sizeRelV relativeFrom="page">
              <wp14:pctHeight>0</wp14:pctHeight>
            </wp14:sizeRelV>
          </wp:anchor>
        </w:drawing>
      </w:r>
    </w:p>
    <w:p w14:paraId="39A73600" w14:textId="77777777" w:rsidR="006B79A3" w:rsidRDefault="006B79A3">
      <w:pPr>
        <w:spacing w:after="0" w:line="360" w:lineRule="auto"/>
        <w:rPr>
          <w:rFonts w:eastAsia="SimSun" w:cs="Times New Roman"/>
          <w:b/>
          <w:bCs/>
          <w:color w:val="000000"/>
          <w:szCs w:val="24"/>
          <w:lang w:val="en-US"/>
        </w:rPr>
      </w:pPr>
      <w:r>
        <w:rPr>
          <w:rFonts w:cs="Times New Roman"/>
          <w:b/>
          <w:bCs/>
          <w:szCs w:val="24"/>
          <w:lang w:val="en-US"/>
        </w:rPr>
        <w:br w:type="page"/>
      </w:r>
    </w:p>
    <w:p w14:paraId="306198CB" w14:textId="415A20C0" w:rsidR="00EF5CAB" w:rsidRDefault="00C0012B" w:rsidP="00207419">
      <w:pPr>
        <w:pStyle w:val="Heading1"/>
        <w:spacing w:before="0" w:line="360" w:lineRule="auto"/>
        <w:rPr>
          <w:rFonts w:cs="Times New Roman"/>
          <w:b/>
          <w:bCs/>
          <w:sz w:val="24"/>
          <w:szCs w:val="24"/>
          <w:lang w:val="en-US"/>
        </w:rPr>
      </w:pPr>
      <w:r>
        <w:rPr>
          <w:rFonts w:cs="Times New Roman"/>
          <w:b/>
          <w:bCs/>
          <w:sz w:val="24"/>
          <w:szCs w:val="24"/>
          <w:lang w:val="en-US"/>
        </w:rPr>
        <w:t>BAB IV</w:t>
      </w:r>
      <w:r w:rsidR="006A74EB">
        <w:rPr>
          <w:rFonts w:cs="Times New Roman"/>
          <w:b/>
          <w:bCs/>
          <w:sz w:val="24"/>
          <w:szCs w:val="24"/>
          <w:lang w:val="en-US"/>
        </w:rPr>
        <w:br/>
      </w:r>
      <w:r w:rsidR="00225DFF">
        <w:rPr>
          <w:rFonts w:cs="Times New Roman"/>
          <w:b/>
          <w:bCs/>
          <w:sz w:val="24"/>
          <w:szCs w:val="24"/>
        </w:rPr>
        <w:t xml:space="preserve">IMPLEMENTASI </w:t>
      </w:r>
    </w:p>
    <w:p w14:paraId="0FDBCB76" w14:textId="7A8B276C" w:rsidR="006A74EB" w:rsidRDefault="006A74EB" w:rsidP="00207419">
      <w:pPr>
        <w:pStyle w:val="Heading2"/>
        <w:numPr>
          <w:ilvl w:val="1"/>
          <w:numId w:val="11"/>
        </w:numPr>
        <w:spacing w:before="0" w:line="360" w:lineRule="auto"/>
        <w:rPr>
          <w:rFonts w:cs="Times New Roman"/>
          <w:b/>
          <w:bCs/>
          <w:szCs w:val="24"/>
          <w:lang w:val="en-US"/>
        </w:rPr>
      </w:pPr>
      <w:r>
        <w:rPr>
          <w:rFonts w:cs="Times New Roman"/>
          <w:b/>
          <w:bCs/>
          <w:szCs w:val="24"/>
          <w:lang w:val="en-US"/>
        </w:rPr>
        <w:t>Source Code</w:t>
      </w:r>
    </w:p>
    <w:p w14:paraId="2E1BA697" w14:textId="6B6F6797" w:rsidR="00F82576" w:rsidRPr="00F82576" w:rsidRDefault="00203ABA" w:rsidP="00207419">
      <w:pPr>
        <w:pStyle w:val="ListParagraph"/>
        <w:numPr>
          <w:ilvl w:val="0"/>
          <w:numId w:val="20"/>
        </w:numPr>
        <w:spacing w:line="360" w:lineRule="auto"/>
        <w:rPr>
          <w:b/>
          <w:bCs/>
          <w:lang w:val="en-US"/>
        </w:rPr>
      </w:pPr>
      <w:r>
        <w:rPr>
          <w:b/>
          <w:bCs/>
          <w:lang w:val="en-US"/>
        </w:rPr>
        <w:t xml:space="preserve">Program </w:t>
      </w:r>
      <w:r w:rsidR="003E1361">
        <w:rPr>
          <w:b/>
          <w:bCs/>
          <w:lang w:val="en-US"/>
        </w:rPr>
        <w:t>Perpustakaan Sederhana</w:t>
      </w:r>
    </w:p>
    <w:tbl>
      <w:tblPr>
        <w:tblStyle w:val="TableGrid"/>
        <w:tblW w:w="0" w:type="auto"/>
        <w:tblInd w:w="720" w:type="dxa"/>
        <w:tblLook w:val="04A0" w:firstRow="1" w:lastRow="0" w:firstColumn="1" w:lastColumn="0" w:noHBand="0" w:noVBand="1"/>
      </w:tblPr>
      <w:tblGrid>
        <w:gridCol w:w="7207"/>
      </w:tblGrid>
      <w:tr w:rsidR="00F82576" w:rsidRPr="00F82576" w14:paraId="0CF0F2CC" w14:textId="77777777" w:rsidTr="00F82576">
        <w:tc>
          <w:tcPr>
            <w:tcW w:w="7927" w:type="dxa"/>
          </w:tcPr>
          <w:p w14:paraId="07BCD8E6" w14:textId="77777777" w:rsidR="001A5C2F" w:rsidRPr="000E73CA" w:rsidRDefault="001A5C2F" w:rsidP="003C6CA8">
            <w:pPr>
              <w:spacing w:after="0" w:line="240" w:lineRule="auto"/>
              <w:ind w:left="24"/>
              <w:rPr>
                <w:rFonts w:cs="Times New Roman"/>
                <w:sz w:val="18"/>
                <w:szCs w:val="18"/>
                <w:lang w:val="en-US"/>
              </w:rPr>
            </w:pPr>
            <w:r w:rsidRPr="000E73CA">
              <w:rPr>
                <w:rFonts w:cs="Times New Roman"/>
                <w:sz w:val="18"/>
                <w:szCs w:val="18"/>
                <w:lang w:val="en-US"/>
              </w:rPr>
              <w:t>package modul3;</w:t>
            </w:r>
          </w:p>
          <w:p w14:paraId="72D9AF2B" w14:textId="77777777" w:rsidR="001A5C2F" w:rsidRPr="000E73CA" w:rsidRDefault="001A5C2F" w:rsidP="003C6CA8">
            <w:pPr>
              <w:spacing w:after="0" w:line="240" w:lineRule="auto"/>
              <w:ind w:left="24"/>
              <w:rPr>
                <w:rFonts w:cs="Times New Roman"/>
                <w:sz w:val="18"/>
                <w:szCs w:val="18"/>
                <w:lang w:val="en-US"/>
              </w:rPr>
            </w:pPr>
          </w:p>
          <w:p w14:paraId="2421E6A1" w14:textId="77777777" w:rsidR="001A5C2F" w:rsidRPr="000E73CA" w:rsidRDefault="001A5C2F" w:rsidP="003C6CA8">
            <w:pPr>
              <w:spacing w:after="0" w:line="240" w:lineRule="auto"/>
              <w:ind w:left="24"/>
              <w:rPr>
                <w:rFonts w:cs="Times New Roman"/>
                <w:sz w:val="18"/>
                <w:szCs w:val="18"/>
                <w:lang w:val="en-US"/>
              </w:rPr>
            </w:pPr>
            <w:r w:rsidRPr="000E73CA">
              <w:rPr>
                <w:rFonts w:cs="Times New Roman"/>
                <w:sz w:val="18"/>
                <w:szCs w:val="18"/>
                <w:lang w:val="en-US"/>
              </w:rPr>
              <w:t xml:space="preserve">import </w:t>
            </w:r>
            <w:proofErr w:type="gramStart"/>
            <w:r w:rsidRPr="000E73CA">
              <w:rPr>
                <w:rFonts w:cs="Times New Roman"/>
                <w:sz w:val="18"/>
                <w:szCs w:val="18"/>
                <w:lang w:val="en-US"/>
              </w:rPr>
              <w:t>javax.swing</w:t>
            </w:r>
            <w:proofErr w:type="gramEnd"/>
            <w:r w:rsidRPr="000E73CA">
              <w:rPr>
                <w:rFonts w:cs="Times New Roman"/>
                <w:sz w:val="18"/>
                <w:szCs w:val="18"/>
                <w:lang w:val="en-US"/>
              </w:rPr>
              <w:t>.JOptionPane;</w:t>
            </w:r>
          </w:p>
          <w:p w14:paraId="43997871" w14:textId="77777777" w:rsidR="001A5C2F" w:rsidRPr="000E73CA" w:rsidRDefault="001A5C2F" w:rsidP="003C6CA8">
            <w:pPr>
              <w:spacing w:after="0" w:line="240" w:lineRule="auto"/>
              <w:ind w:left="24"/>
              <w:rPr>
                <w:rFonts w:cs="Times New Roman"/>
                <w:sz w:val="18"/>
                <w:szCs w:val="18"/>
                <w:lang w:val="en-US"/>
              </w:rPr>
            </w:pPr>
          </w:p>
          <w:p w14:paraId="71AE6B9A" w14:textId="77777777" w:rsidR="001A5C2F" w:rsidRPr="000E73CA" w:rsidRDefault="001A5C2F" w:rsidP="003C6CA8">
            <w:pPr>
              <w:spacing w:after="0" w:line="240" w:lineRule="auto"/>
              <w:ind w:left="24"/>
              <w:rPr>
                <w:rFonts w:cs="Times New Roman"/>
                <w:sz w:val="18"/>
                <w:szCs w:val="18"/>
                <w:lang w:val="en-US"/>
              </w:rPr>
            </w:pPr>
            <w:r w:rsidRPr="000E73CA">
              <w:rPr>
                <w:rFonts w:cs="Times New Roman"/>
                <w:sz w:val="18"/>
                <w:szCs w:val="18"/>
                <w:lang w:val="en-US"/>
              </w:rPr>
              <w:t xml:space="preserve">public class Nomor1 extends </w:t>
            </w:r>
            <w:proofErr w:type="gramStart"/>
            <w:r w:rsidRPr="000E73CA">
              <w:rPr>
                <w:rFonts w:cs="Times New Roman"/>
                <w:sz w:val="18"/>
                <w:szCs w:val="18"/>
                <w:lang w:val="en-US"/>
              </w:rPr>
              <w:t>javax.swing</w:t>
            </w:r>
            <w:proofErr w:type="gramEnd"/>
            <w:r w:rsidRPr="000E73CA">
              <w:rPr>
                <w:rFonts w:cs="Times New Roman"/>
                <w:sz w:val="18"/>
                <w:szCs w:val="18"/>
                <w:lang w:val="en-US"/>
              </w:rPr>
              <w:t>.JFrame {</w:t>
            </w:r>
          </w:p>
          <w:p w14:paraId="4B62EA02" w14:textId="77777777" w:rsidR="001A5C2F" w:rsidRPr="000E73CA" w:rsidRDefault="001A5C2F" w:rsidP="003C6CA8">
            <w:pPr>
              <w:spacing w:after="0" w:line="240" w:lineRule="auto"/>
              <w:ind w:left="24"/>
              <w:rPr>
                <w:rFonts w:cs="Times New Roman"/>
                <w:sz w:val="18"/>
                <w:szCs w:val="18"/>
                <w:lang w:val="en-US"/>
              </w:rPr>
            </w:pPr>
          </w:p>
          <w:p w14:paraId="2CB81A55" w14:textId="77777777" w:rsidR="001A5C2F" w:rsidRPr="000E73CA" w:rsidRDefault="001A5C2F" w:rsidP="003C6CA8">
            <w:pPr>
              <w:spacing w:after="0" w:line="240" w:lineRule="auto"/>
              <w:ind w:left="24"/>
              <w:rPr>
                <w:rFonts w:cs="Times New Roman"/>
                <w:sz w:val="18"/>
                <w:szCs w:val="18"/>
                <w:lang w:val="en-US"/>
              </w:rPr>
            </w:pPr>
            <w:r w:rsidRPr="000E73CA">
              <w:rPr>
                <w:rFonts w:cs="Times New Roman"/>
                <w:sz w:val="18"/>
                <w:szCs w:val="18"/>
                <w:lang w:val="en-US"/>
              </w:rPr>
              <w:t xml:space="preserve">    String judul, penulis;</w:t>
            </w:r>
          </w:p>
          <w:p w14:paraId="2DD6ECEC" w14:textId="77777777" w:rsidR="001A5C2F" w:rsidRPr="000E73CA" w:rsidRDefault="001A5C2F" w:rsidP="003C6CA8">
            <w:pPr>
              <w:spacing w:after="0" w:line="240" w:lineRule="auto"/>
              <w:ind w:left="24"/>
              <w:rPr>
                <w:rFonts w:cs="Times New Roman"/>
                <w:sz w:val="18"/>
                <w:szCs w:val="18"/>
                <w:lang w:val="en-US"/>
              </w:rPr>
            </w:pPr>
            <w:r w:rsidRPr="000E73CA">
              <w:rPr>
                <w:rFonts w:cs="Times New Roman"/>
                <w:sz w:val="18"/>
                <w:szCs w:val="18"/>
                <w:lang w:val="en-US"/>
              </w:rPr>
              <w:t xml:space="preserve">    int tahun, jumlah;</w:t>
            </w:r>
          </w:p>
          <w:p w14:paraId="294BDC7F" w14:textId="77777777" w:rsidR="001A5C2F" w:rsidRPr="000E73CA" w:rsidRDefault="001A5C2F" w:rsidP="003C6CA8">
            <w:pPr>
              <w:spacing w:after="0" w:line="240" w:lineRule="auto"/>
              <w:ind w:left="24"/>
              <w:rPr>
                <w:rFonts w:cs="Times New Roman"/>
                <w:sz w:val="18"/>
                <w:szCs w:val="18"/>
                <w:lang w:val="en-US"/>
              </w:rPr>
            </w:pPr>
          </w:p>
          <w:p w14:paraId="5E56C7E8" w14:textId="77777777" w:rsidR="001A5C2F" w:rsidRPr="000E73CA" w:rsidRDefault="001A5C2F" w:rsidP="003C6CA8">
            <w:pPr>
              <w:spacing w:after="0" w:line="240" w:lineRule="auto"/>
              <w:ind w:left="24"/>
              <w:rPr>
                <w:rFonts w:cs="Times New Roman"/>
                <w:sz w:val="18"/>
                <w:szCs w:val="18"/>
                <w:lang w:val="en-US"/>
              </w:rPr>
            </w:pPr>
            <w:r w:rsidRPr="000E73CA">
              <w:rPr>
                <w:rFonts w:cs="Times New Roman"/>
                <w:sz w:val="18"/>
                <w:szCs w:val="18"/>
                <w:lang w:val="en-US"/>
              </w:rPr>
              <w:t xml:space="preserve">    public Nomor1() {</w:t>
            </w:r>
          </w:p>
          <w:p w14:paraId="423FEBF8" w14:textId="77777777" w:rsidR="001A5C2F" w:rsidRPr="000E73CA" w:rsidRDefault="001A5C2F" w:rsidP="003C6CA8">
            <w:pPr>
              <w:spacing w:after="0" w:line="240" w:lineRule="auto"/>
              <w:ind w:left="24"/>
              <w:rPr>
                <w:rFonts w:cs="Times New Roman"/>
                <w:sz w:val="18"/>
                <w:szCs w:val="18"/>
                <w:lang w:val="en-US"/>
              </w:rPr>
            </w:pPr>
            <w:r w:rsidRPr="000E73CA">
              <w:rPr>
                <w:rFonts w:cs="Times New Roman"/>
                <w:sz w:val="18"/>
                <w:szCs w:val="18"/>
                <w:lang w:val="en-US"/>
              </w:rPr>
              <w:t xml:space="preserve">        </w:t>
            </w:r>
            <w:proofErr w:type="gramStart"/>
            <w:r w:rsidRPr="000E73CA">
              <w:rPr>
                <w:rFonts w:cs="Times New Roman"/>
                <w:sz w:val="18"/>
                <w:szCs w:val="18"/>
                <w:lang w:val="en-US"/>
              </w:rPr>
              <w:t>initComponents(</w:t>
            </w:r>
            <w:proofErr w:type="gramEnd"/>
            <w:r w:rsidRPr="000E73CA">
              <w:rPr>
                <w:rFonts w:cs="Times New Roman"/>
                <w:sz w:val="18"/>
                <w:szCs w:val="18"/>
                <w:lang w:val="en-US"/>
              </w:rPr>
              <w:t>);</w:t>
            </w:r>
          </w:p>
          <w:p w14:paraId="294C5705" w14:textId="77777777" w:rsidR="001A5C2F" w:rsidRPr="000E73CA" w:rsidRDefault="001A5C2F" w:rsidP="003C6CA8">
            <w:pPr>
              <w:spacing w:after="0" w:line="240" w:lineRule="auto"/>
              <w:ind w:left="24"/>
              <w:rPr>
                <w:rFonts w:cs="Times New Roman"/>
                <w:sz w:val="18"/>
                <w:szCs w:val="18"/>
                <w:lang w:val="en-US"/>
              </w:rPr>
            </w:pPr>
            <w:r w:rsidRPr="000E73CA">
              <w:rPr>
                <w:rFonts w:cs="Times New Roman"/>
                <w:sz w:val="18"/>
                <w:szCs w:val="18"/>
                <w:lang w:val="en-US"/>
              </w:rPr>
              <w:t xml:space="preserve">        </w:t>
            </w:r>
          </w:p>
          <w:p w14:paraId="70B3310E" w14:textId="77777777" w:rsidR="001A5C2F" w:rsidRPr="000E73CA" w:rsidRDefault="001A5C2F" w:rsidP="003C6CA8">
            <w:pPr>
              <w:spacing w:after="0" w:line="240" w:lineRule="auto"/>
              <w:ind w:left="24"/>
              <w:rPr>
                <w:rFonts w:cs="Times New Roman"/>
                <w:sz w:val="18"/>
                <w:szCs w:val="18"/>
                <w:lang w:val="en-US"/>
              </w:rPr>
            </w:pPr>
            <w:r w:rsidRPr="000E73CA">
              <w:rPr>
                <w:rFonts w:cs="Times New Roman"/>
                <w:sz w:val="18"/>
                <w:szCs w:val="18"/>
                <w:lang w:val="en-US"/>
              </w:rPr>
              <w:t xml:space="preserve">        JudulField.setText(judul);</w:t>
            </w:r>
          </w:p>
          <w:p w14:paraId="256DE8EA" w14:textId="77777777" w:rsidR="001A5C2F" w:rsidRPr="000E73CA" w:rsidRDefault="001A5C2F" w:rsidP="003C6CA8">
            <w:pPr>
              <w:spacing w:after="0" w:line="240" w:lineRule="auto"/>
              <w:ind w:left="24"/>
              <w:rPr>
                <w:rFonts w:cs="Times New Roman"/>
                <w:sz w:val="18"/>
                <w:szCs w:val="18"/>
                <w:lang w:val="en-US"/>
              </w:rPr>
            </w:pPr>
            <w:r w:rsidRPr="000E73CA">
              <w:rPr>
                <w:rFonts w:cs="Times New Roman"/>
                <w:sz w:val="18"/>
                <w:szCs w:val="18"/>
                <w:lang w:val="en-US"/>
              </w:rPr>
              <w:t xml:space="preserve">        PenulisField.setText(penulis);</w:t>
            </w:r>
          </w:p>
          <w:p w14:paraId="048D122F" w14:textId="77777777" w:rsidR="001A5C2F" w:rsidRPr="000E73CA" w:rsidRDefault="001A5C2F" w:rsidP="003C6CA8">
            <w:pPr>
              <w:spacing w:after="0" w:line="240" w:lineRule="auto"/>
              <w:ind w:left="24"/>
              <w:rPr>
                <w:rFonts w:cs="Times New Roman"/>
                <w:sz w:val="18"/>
                <w:szCs w:val="18"/>
                <w:lang w:val="en-US"/>
              </w:rPr>
            </w:pPr>
            <w:r w:rsidRPr="000E73CA">
              <w:rPr>
                <w:rFonts w:cs="Times New Roman"/>
                <w:sz w:val="18"/>
                <w:szCs w:val="18"/>
                <w:lang w:val="en-US"/>
              </w:rPr>
              <w:t xml:space="preserve">        JmlField.setText(Integer.toString(jumlah));</w:t>
            </w:r>
          </w:p>
          <w:p w14:paraId="32FF38E4" w14:textId="77777777" w:rsidR="001A5C2F" w:rsidRPr="000E73CA" w:rsidRDefault="001A5C2F" w:rsidP="003C6CA8">
            <w:pPr>
              <w:spacing w:after="0" w:line="240" w:lineRule="auto"/>
              <w:ind w:left="24"/>
              <w:rPr>
                <w:rFonts w:cs="Times New Roman"/>
                <w:sz w:val="18"/>
                <w:szCs w:val="18"/>
                <w:lang w:val="en-US"/>
              </w:rPr>
            </w:pPr>
            <w:r w:rsidRPr="000E73CA">
              <w:rPr>
                <w:rFonts w:cs="Times New Roman"/>
                <w:sz w:val="18"/>
                <w:szCs w:val="18"/>
                <w:lang w:val="en-US"/>
              </w:rPr>
              <w:t xml:space="preserve">        TahunField.setText(Integer.toString(tahun));</w:t>
            </w:r>
          </w:p>
          <w:p w14:paraId="043655ED" w14:textId="77777777" w:rsidR="001A5C2F" w:rsidRPr="000E73CA" w:rsidRDefault="001A5C2F" w:rsidP="003C6CA8">
            <w:pPr>
              <w:spacing w:after="0" w:line="240" w:lineRule="auto"/>
              <w:ind w:left="24"/>
              <w:rPr>
                <w:rFonts w:cs="Times New Roman"/>
                <w:sz w:val="18"/>
                <w:szCs w:val="18"/>
                <w:lang w:val="en-US"/>
              </w:rPr>
            </w:pPr>
          </w:p>
          <w:p w14:paraId="338B296F" w14:textId="77777777" w:rsidR="001A5C2F" w:rsidRPr="000E73CA" w:rsidRDefault="001A5C2F" w:rsidP="003C6CA8">
            <w:pPr>
              <w:spacing w:after="0" w:line="240" w:lineRule="auto"/>
              <w:ind w:left="24"/>
              <w:rPr>
                <w:rFonts w:cs="Times New Roman"/>
                <w:sz w:val="18"/>
                <w:szCs w:val="18"/>
                <w:lang w:val="en-US"/>
              </w:rPr>
            </w:pPr>
            <w:r w:rsidRPr="000E73CA">
              <w:rPr>
                <w:rFonts w:cs="Times New Roman"/>
                <w:sz w:val="18"/>
                <w:szCs w:val="18"/>
                <w:lang w:val="en-US"/>
              </w:rPr>
              <w:t xml:space="preserve">    }</w:t>
            </w:r>
          </w:p>
          <w:p w14:paraId="7CC153F9" w14:textId="77777777" w:rsidR="001A5C2F" w:rsidRPr="000E73CA" w:rsidRDefault="001A5C2F" w:rsidP="003C6CA8">
            <w:pPr>
              <w:spacing w:after="0" w:line="240" w:lineRule="auto"/>
              <w:ind w:left="24"/>
              <w:rPr>
                <w:rFonts w:cs="Times New Roman"/>
                <w:sz w:val="18"/>
                <w:szCs w:val="18"/>
                <w:lang w:val="en-US"/>
              </w:rPr>
            </w:pPr>
          </w:p>
          <w:p w14:paraId="4796FED7" w14:textId="77777777" w:rsidR="00203ABA" w:rsidRPr="000E73CA" w:rsidRDefault="001A5C2F" w:rsidP="003C6CA8">
            <w:pPr>
              <w:spacing w:after="0" w:line="240" w:lineRule="auto"/>
              <w:ind w:left="24"/>
              <w:rPr>
                <w:rFonts w:cs="Times New Roman"/>
                <w:sz w:val="18"/>
                <w:szCs w:val="18"/>
                <w:lang w:val="en-US"/>
              </w:rPr>
            </w:pPr>
            <w:r w:rsidRPr="000E73CA">
              <w:rPr>
                <w:rFonts w:cs="Times New Roman"/>
                <w:sz w:val="18"/>
                <w:szCs w:val="18"/>
                <w:lang w:val="en-US"/>
              </w:rPr>
              <w:t xml:space="preserve">    @SuppressWarnings("unchecked")</w:t>
            </w:r>
          </w:p>
          <w:p w14:paraId="0EC02134" w14:textId="77777777" w:rsidR="001A5C2F" w:rsidRPr="000E73CA" w:rsidRDefault="001A5C2F" w:rsidP="003C6CA8">
            <w:pPr>
              <w:spacing w:after="0" w:line="240" w:lineRule="auto"/>
              <w:ind w:left="24"/>
              <w:rPr>
                <w:rFonts w:cs="Times New Roman"/>
                <w:sz w:val="18"/>
                <w:szCs w:val="18"/>
                <w:lang w:val="en-US"/>
              </w:rPr>
            </w:pPr>
            <w:r w:rsidRPr="000E73CA">
              <w:rPr>
                <w:rFonts w:cs="Times New Roman"/>
                <w:sz w:val="18"/>
                <w:szCs w:val="18"/>
                <w:lang w:val="en-US"/>
              </w:rPr>
              <w:t xml:space="preserve">    //Generated Code</w:t>
            </w:r>
          </w:p>
          <w:p w14:paraId="7BC68E65" w14:textId="77777777" w:rsidR="001A5C2F" w:rsidRPr="000E73CA" w:rsidRDefault="001A5C2F" w:rsidP="003C6CA8">
            <w:pPr>
              <w:spacing w:after="0" w:line="240" w:lineRule="auto"/>
              <w:ind w:left="24"/>
              <w:rPr>
                <w:rFonts w:cs="Times New Roman"/>
                <w:sz w:val="18"/>
                <w:szCs w:val="18"/>
                <w:lang w:val="en-US"/>
              </w:rPr>
            </w:pPr>
            <w:r w:rsidRPr="000E73CA">
              <w:rPr>
                <w:rFonts w:cs="Times New Roman"/>
                <w:sz w:val="18"/>
                <w:szCs w:val="18"/>
                <w:lang w:val="en-US"/>
              </w:rPr>
              <w:t xml:space="preserve">    private void </w:t>
            </w:r>
            <w:proofErr w:type="gramStart"/>
            <w:r w:rsidRPr="000E73CA">
              <w:rPr>
                <w:rFonts w:cs="Times New Roman"/>
                <w:sz w:val="18"/>
                <w:szCs w:val="18"/>
                <w:lang w:val="en-US"/>
              </w:rPr>
              <w:t>LihatButtonActionPerformed(</w:t>
            </w:r>
            <w:proofErr w:type="gramEnd"/>
            <w:r w:rsidRPr="000E73CA">
              <w:rPr>
                <w:rFonts w:cs="Times New Roman"/>
                <w:sz w:val="18"/>
                <w:szCs w:val="18"/>
                <w:lang w:val="en-US"/>
              </w:rPr>
              <w:t xml:space="preserve">java.awt.event.ActionEvent evt) {                                            </w:t>
            </w:r>
          </w:p>
          <w:p w14:paraId="0B51B5FA" w14:textId="77777777" w:rsidR="001A5C2F" w:rsidRPr="000E73CA" w:rsidRDefault="001A5C2F" w:rsidP="003C6CA8">
            <w:pPr>
              <w:spacing w:after="0" w:line="240" w:lineRule="auto"/>
              <w:ind w:left="24"/>
              <w:rPr>
                <w:rFonts w:cs="Times New Roman"/>
                <w:sz w:val="18"/>
                <w:szCs w:val="18"/>
                <w:lang w:val="en-US"/>
              </w:rPr>
            </w:pPr>
            <w:r w:rsidRPr="000E73CA">
              <w:rPr>
                <w:rFonts w:cs="Times New Roman"/>
                <w:sz w:val="18"/>
                <w:szCs w:val="18"/>
                <w:lang w:val="en-US"/>
              </w:rPr>
              <w:t xml:space="preserve">        if (Radio1.isSelected(</w:t>
            </w:r>
            <w:proofErr w:type="gramStart"/>
            <w:r w:rsidRPr="000E73CA">
              <w:rPr>
                <w:rFonts w:cs="Times New Roman"/>
                <w:sz w:val="18"/>
                <w:szCs w:val="18"/>
                <w:lang w:val="en-US"/>
              </w:rPr>
              <w:t>)){</w:t>
            </w:r>
            <w:proofErr w:type="gramEnd"/>
          </w:p>
          <w:p w14:paraId="58BEDFE8" w14:textId="77777777" w:rsidR="001A5C2F" w:rsidRPr="000E73CA" w:rsidRDefault="001A5C2F" w:rsidP="003C6CA8">
            <w:pPr>
              <w:spacing w:after="0" w:line="240" w:lineRule="auto"/>
              <w:ind w:left="24"/>
              <w:rPr>
                <w:rFonts w:cs="Times New Roman"/>
                <w:sz w:val="18"/>
                <w:szCs w:val="18"/>
                <w:lang w:val="en-US"/>
              </w:rPr>
            </w:pPr>
            <w:r w:rsidRPr="000E73CA">
              <w:rPr>
                <w:rFonts w:cs="Times New Roman"/>
                <w:sz w:val="18"/>
                <w:szCs w:val="18"/>
                <w:lang w:val="en-US"/>
              </w:rPr>
              <w:t xml:space="preserve">           judul = "PEMBELAJARAN SEJARAH";</w:t>
            </w:r>
          </w:p>
          <w:p w14:paraId="2DA0A7F1" w14:textId="77777777" w:rsidR="001A5C2F" w:rsidRPr="000E73CA" w:rsidRDefault="001A5C2F" w:rsidP="003C6CA8">
            <w:pPr>
              <w:spacing w:after="0" w:line="240" w:lineRule="auto"/>
              <w:ind w:left="24"/>
              <w:rPr>
                <w:rFonts w:cs="Times New Roman"/>
                <w:sz w:val="18"/>
                <w:szCs w:val="18"/>
                <w:lang w:val="en-US"/>
              </w:rPr>
            </w:pPr>
            <w:r w:rsidRPr="000E73CA">
              <w:rPr>
                <w:rFonts w:cs="Times New Roman"/>
                <w:sz w:val="18"/>
                <w:szCs w:val="18"/>
                <w:lang w:val="en-US"/>
              </w:rPr>
              <w:t xml:space="preserve">           penulis = "abd. Rahman Hamid";</w:t>
            </w:r>
          </w:p>
          <w:p w14:paraId="0757882B" w14:textId="77777777" w:rsidR="001A5C2F" w:rsidRPr="000E73CA" w:rsidRDefault="001A5C2F" w:rsidP="003C6CA8">
            <w:pPr>
              <w:spacing w:after="0" w:line="240" w:lineRule="auto"/>
              <w:ind w:left="24"/>
              <w:rPr>
                <w:rFonts w:cs="Times New Roman"/>
                <w:sz w:val="18"/>
                <w:szCs w:val="18"/>
                <w:lang w:val="en-US"/>
              </w:rPr>
            </w:pPr>
            <w:r w:rsidRPr="000E73CA">
              <w:rPr>
                <w:rFonts w:cs="Times New Roman"/>
                <w:sz w:val="18"/>
                <w:szCs w:val="18"/>
                <w:lang w:val="en-US"/>
              </w:rPr>
              <w:t xml:space="preserve">           tahun = 2014;</w:t>
            </w:r>
          </w:p>
          <w:p w14:paraId="440F9544" w14:textId="77777777" w:rsidR="001A5C2F" w:rsidRPr="000E73CA" w:rsidRDefault="001A5C2F" w:rsidP="003C6CA8">
            <w:pPr>
              <w:spacing w:after="0" w:line="240" w:lineRule="auto"/>
              <w:ind w:left="24"/>
              <w:rPr>
                <w:rFonts w:cs="Times New Roman"/>
                <w:sz w:val="18"/>
                <w:szCs w:val="18"/>
                <w:lang w:val="en-US"/>
              </w:rPr>
            </w:pPr>
            <w:r w:rsidRPr="000E73CA">
              <w:rPr>
                <w:rFonts w:cs="Times New Roman"/>
                <w:sz w:val="18"/>
                <w:szCs w:val="18"/>
                <w:lang w:val="en-US"/>
              </w:rPr>
              <w:t xml:space="preserve">           jumlah = 198;</w:t>
            </w:r>
          </w:p>
          <w:p w14:paraId="24DE1BA9" w14:textId="77777777" w:rsidR="001A5C2F" w:rsidRPr="000E73CA" w:rsidRDefault="001A5C2F" w:rsidP="003C6CA8">
            <w:pPr>
              <w:spacing w:after="0" w:line="240" w:lineRule="auto"/>
              <w:ind w:left="24"/>
              <w:rPr>
                <w:rFonts w:cs="Times New Roman"/>
                <w:sz w:val="18"/>
                <w:szCs w:val="18"/>
                <w:lang w:val="en-US"/>
              </w:rPr>
            </w:pPr>
            <w:r w:rsidRPr="000E73CA">
              <w:rPr>
                <w:rFonts w:cs="Times New Roman"/>
                <w:sz w:val="18"/>
                <w:szCs w:val="18"/>
                <w:lang w:val="en-US"/>
              </w:rPr>
              <w:t xml:space="preserve">        </w:t>
            </w:r>
            <w:proofErr w:type="gramStart"/>
            <w:r w:rsidRPr="000E73CA">
              <w:rPr>
                <w:rFonts w:cs="Times New Roman"/>
                <w:sz w:val="18"/>
                <w:szCs w:val="18"/>
                <w:lang w:val="en-US"/>
              </w:rPr>
              <w:t>}else</w:t>
            </w:r>
            <w:proofErr w:type="gramEnd"/>
            <w:r w:rsidRPr="000E73CA">
              <w:rPr>
                <w:rFonts w:cs="Times New Roman"/>
                <w:sz w:val="18"/>
                <w:szCs w:val="18"/>
                <w:lang w:val="en-US"/>
              </w:rPr>
              <w:t xml:space="preserve"> if (Radio2.isSelected()){</w:t>
            </w:r>
          </w:p>
          <w:p w14:paraId="77D7E095" w14:textId="77777777" w:rsidR="001A5C2F" w:rsidRPr="000E73CA" w:rsidRDefault="001A5C2F" w:rsidP="003C6CA8">
            <w:pPr>
              <w:spacing w:after="0" w:line="240" w:lineRule="auto"/>
              <w:ind w:left="24"/>
              <w:rPr>
                <w:rFonts w:cs="Times New Roman"/>
                <w:sz w:val="18"/>
                <w:szCs w:val="18"/>
                <w:lang w:val="en-US"/>
              </w:rPr>
            </w:pPr>
            <w:r w:rsidRPr="000E73CA">
              <w:rPr>
                <w:rFonts w:cs="Times New Roman"/>
                <w:sz w:val="18"/>
                <w:szCs w:val="18"/>
                <w:lang w:val="en-US"/>
              </w:rPr>
              <w:t xml:space="preserve">           judul = "FLAMBOYAN SENJA";</w:t>
            </w:r>
          </w:p>
          <w:p w14:paraId="2FCFAB31" w14:textId="77777777" w:rsidR="001A5C2F" w:rsidRPr="000E73CA" w:rsidRDefault="001A5C2F" w:rsidP="003C6CA8">
            <w:pPr>
              <w:spacing w:after="0" w:line="240" w:lineRule="auto"/>
              <w:ind w:left="24"/>
              <w:rPr>
                <w:rFonts w:cs="Times New Roman"/>
                <w:sz w:val="18"/>
                <w:szCs w:val="18"/>
                <w:lang w:val="en-US"/>
              </w:rPr>
            </w:pPr>
            <w:r w:rsidRPr="000E73CA">
              <w:rPr>
                <w:rFonts w:cs="Times New Roman"/>
                <w:sz w:val="18"/>
                <w:szCs w:val="18"/>
                <w:lang w:val="en-US"/>
              </w:rPr>
              <w:t xml:space="preserve">           penulis = "Aliya Nurlela";</w:t>
            </w:r>
          </w:p>
          <w:p w14:paraId="4CE74267" w14:textId="77777777" w:rsidR="001A5C2F" w:rsidRPr="000E73CA" w:rsidRDefault="001A5C2F" w:rsidP="003C6CA8">
            <w:pPr>
              <w:spacing w:after="0" w:line="240" w:lineRule="auto"/>
              <w:ind w:left="24"/>
              <w:rPr>
                <w:rFonts w:cs="Times New Roman"/>
                <w:sz w:val="18"/>
                <w:szCs w:val="18"/>
                <w:lang w:val="en-US"/>
              </w:rPr>
            </w:pPr>
            <w:r w:rsidRPr="000E73CA">
              <w:rPr>
                <w:rFonts w:cs="Times New Roman"/>
                <w:sz w:val="18"/>
                <w:szCs w:val="18"/>
                <w:lang w:val="en-US"/>
              </w:rPr>
              <w:t xml:space="preserve">           tahun = 2012;</w:t>
            </w:r>
          </w:p>
          <w:p w14:paraId="5EEB4DD2" w14:textId="77777777" w:rsidR="001A5C2F" w:rsidRPr="000E73CA" w:rsidRDefault="001A5C2F" w:rsidP="003C6CA8">
            <w:pPr>
              <w:spacing w:after="0" w:line="240" w:lineRule="auto"/>
              <w:ind w:left="24"/>
              <w:rPr>
                <w:rFonts w:cs="Times New Roman"/>
                <w:sz w:val="18"/>
                <w:szCs w:val="18"/>
                <w:lang w:val="en-US"/>
              </w:rPr>
            </w:pPr>
            <w:r w:rsidRPr="000E73CA">
              <w:rPr>
                <w:rFonts w:cs="Times New Roman"/>
                <w:sz w:val="18"/>
                <w:szCs w:val="18"/>
                <w:lang w:val="en-US"/>
              </w:rPr>
              <w:t xml:space="preserve">           jumlah = 139;</w:t>
            </w:r>
          </w:p>
          <w:p w14:paraId="04155A6B" w14:textId="77777777" w:rsidR="001A5C2F" w:rsidRPr="000E73CA" w:rsidRDefault="001A5C2F" w:rsidP="003C6CA8">
            <w:pPr>
              <w:spacing w:after="0" w:line="240" w:lineRule="auto"/>
              <w:ind w:left="24"/>
              <w:rPr>
                <w:rFonts w:cs="Times New Roman"/>
                <w:sz w:val="18"/>
                <w:szCs w:val="18"/>
                <w:lang w:val="en-US"/>
              </w:rPr>
            </w:pPr>
            <w:r w:rsidRPr="000E73CA">
              <w:rPr>
                <w:rFonts w:cs="Times New Roman"/>
                <w:sz w:val="18"/>
                <w:szCs w:val="18"/>
                <w:lang w:val="en-US"/>
              </w:rPr>
              <w:t xml:space="preserve">        </w:t>
            </w:r>
            <w:proofErr w:type="gramStart"/>
            <w:r w:rsidRPr="000E73CA">
              <w:rPr>
                <w:rFonts w:cs="Times New Roman"/>
                <w:sz w:val="18"/>
                <w:szCs w:val="18"/>
                <w:lang w:val="en-US"/>
              </w:rPr>
              <w:t>}else</w:t>
            </w:r>
            <w:proofErr w:type="gramEnd"/>
            <w:r w:rsidRPr="000E73CA">
              <w:rPr>
                <w:rFonts w:cs="Times New Roman"/>
                <w:sz w:val="18"/>
                <w:szCs w:val="18"/>
                <w:lang w:val="en-US"/>
              </w:rPr>
              <w:t xml:space="preserve"> if (Radio3.isSelected()){</w:t>
            </w:r>
          </w:p>
          <w:p w14:paraId="423A6847" w14:textId="77777777" w:rsidR="001A5C2F" w:rsidRPr="000E73CA" w:rsidRDefault="001A5C2F" w:rsidP="003C6CA8">
            <w:pPr>
              <w:spacing w:after="0" w:line="240" w:lineRule="auto"/>
              <w:ind w:left="24"/>
              <w:rPr>
                <w:rFonts w:cs="Times New Roman"/>
                <w:sz w:val="18"/>
                <w:szCs w:val="18"/>
                <w:lang w:val="en-US"/>
              </w:rPr>
            </w:pPr>
            <w:r w:rsidRPr="000E73CA">
              <w:rPr>
                <w:rFonts w:cs="Times New Roman"/>
                <w:sz w:val="18"/>
                <w:szCs w:val="18"/>
                <w:lang w:val="en-US"/>
              </w:rPr>
              <w:t xml:space="preserve">           judul = "HUJAN";</w:t>
            </w:r>
          </w:p>
          <w:p w14:paraId="55BF487A" w14:textId="77777777" w:rsidR="001A5C2F" w:rsidRPr="000E73CA" w:rsidRDefault="001A5C2F" w:rsidP="003C6CA8">
            <w:pPr>
              <w:spacing w:after="0" w:line="240" w:lineRule="auto"/>
              <w:ind w:left="24"/>
              <w:rPr>
                <w:rFonts w:cs="Times New Roman"/>
                <w:sz w:val="18"/>
                <w:szCs w:val="18"/>
                <w:lang w:val="en-US"/>
              </w:rPr>
            </w:pPr>
            <w:r w:rsidRPr="000E73CA">
              <w:rPr>
                <w:rFonts w:cs="Times New Roman"/>
                <w:sz w:val="18"/>
                <w:szCs w:val="18"/>
                <w:lang w:val="en-US"/>
              </w:rPr>
              <w:t xml:space="preserve">           penulis = "Tere Liye";</w:t>
            </w:r>
          </w:p>
          <w:p w14:paraId="264C649C" w14:textId="77777777" w:rsidR="001A5C2F" w:rsidRPr="000E73CA" w:rsidRDefault="001A5C2F" w:rsidP="003C6CA8">
            <w:pPr>
              <w:spacing w:after="0" w:line="240" w:lineRule="auto"/>
              <w:ind w:left="24"/>
              <w:rPr>
                <w:rFonts w:cs="Times New Roman"/>
                <w:sz w:val="18"/>
                <w:szCs w:val="18"/>
                <w:lang w:val="en-US"/>
              </w:rPr>
            </w:pPr>
            <w:r w:rsidRPr="000E73CA">
              <w:rPr>
                <w:rFonts w:cs="Times New Roman"/>
                <w:sz w:val="18"/>
                <w:szCs w:val="18"/>
                <w:lang w:val="en-US"/>
              </w:rPr>
              <w:t xml:space="preserve">           tahun = 2012;</w:t>
            </w:r>
          </w:p>
          <w:p w14:paraId="5BBC8AEA" w14:textId="77777777" w:rsidR="001A5C2F" w:rsidRPr="000E73CA" w:rsidRDefault="001A5C2F" w:rsidP="003C6CA8">
            <w:pPr>
              <w:spacing w:after="0" w:line="240" w:lineRule="auto"/>
              <w:ind w:left="24"/>
              <w:rPr>
                <w:rFonts w:cs="Times New Roman"/>
                <w:sz w:val="18"/>
                <w:szCs w:val="18"/>
                <w:lang w:val="en-US"/>
              </w:rPr>
            </w:pPr>
            <w:r w:rsidRPr="000E73CA">
              <w:rPr>
                <w:rFonts w:cs="Times New Roman"/>
                <w:sz w:val="18"/>
                <w:szCs w:val="18"/>
                <w:lang w:val="en-US"/>
              </w:rPr>
              <w:t xml:space="preserve">           jumlah = 320;</w:t>
            </w:r>
          </w:p>
          <w:p w14:paraId="6B2A0F78" w14:textId="77777777" w:rsidR="001A5C2F" w:rsidRPr="000E73CA" w:rsidRDefault="001A5C2F" w:rsidP="003C6CA8">
            <w:pPr>
              <w:spacing w:after="0" w:line="240" w:lineRule="auto"/>
              <w:ind w:left="24"/>
              <w:rPr>
                <w:rFonts w:cs="Times New Roman"/>
                <w:sz w:val="18"/>
                <w:szCs w:val="18"/>
                <w:lang w:val="en-US"/>
              </w:rPr>
            </w:pPr>
            <w:r w:rsidRPr="000E73CA">
              <w:rPr>
                <w:rFonts w:cs="Times New Roman"/>
                <w:sz w:val="18"/>
                <w:szCs w:val="18"/>
                <w:lang w:val="en-US"/>
              </w:rPr>
              <w:t xml:space="preserve">        </w:t>
            </w:r>
            <w:proofErr w:type="gramStart"/>
            <w:r w:rsidRPr="000E73CA">
              <w:rPr>
                <w:rFonts w:cs="Times New Roman"/>
                <w:sz w:val="18"/>
                <w:szCs w:val="18"/>
                <w:lang w:val="en-US"/>
              </w:rPr>
              <w:t>}else</w:t>
            </w:r>
            <w:proofErr w:type="gramEnd"/>
            <w:r w:rsidRPr="000E73CA">
              <w:rPr>
                <w:rFonts w:cs="Times New Roman"/>
                <w:sz w:val="18"/>
                <w:szCs w:val="18"/>
                <w:lang w:val="en-US"/>
              </w:rPr>
              <w:t xml:space="preserve"> if (Radio4.isSelected()){</w:t>
            </w:r>
          </w:p>
          <w:p w14:paraId="47A04DFA" w14:textId="77777777" w:rsidR="001A5C2F" w:rsidRPr="000E73CA" w:rsidRDefault="001A5C2F" w:rsidP="003C6CA8">
            <w:pPr>
              <w:spacing w:after="0" w:line="240" w:lineRule="auto"/>
              <w:ind w:left="24"/>
              <w:rPr>
                <w:rFonts w:cs="Times New Roman"/>
                <w:sz w:val="18"/>
                <w:szCs w:val="18"/>
                <w:lang w:val="en-US"/>
              </w:rPr>
            </w:pPr>
            <w:r w:rsidRPr="000E73CA">
              <w:rPr>
                <w:rFonts w:cs="Times New Roman"/>
                <w:sz w:val="18"/>
                <w:szCs w:val="18"/>
                <w:lang w:val="en-US"/>
              </w:rPr>
              <w:t xml:space="preserve">           judul = "SEJARAH YANG DISEMBUNYIKAN";</w:t>
            </w:r>
          </w:p>
          <w:p w14:paraId="6BDC5280" w14:textId="77777777" w:rsidR="001A5C2F" w:rsidRPr="000E73CA" w:rsidRDefault="001A5C2F" w:rsidP="003C6CA8">
            <w:pPr>
              <w:spacing w:after="0" w:line="240" w:lineRule="auto"/>
              <w:ind w:left="24"/>
              <w:rPr>
                <w:rFonts w:cs="Times New Roman"/>
                <w:sz w:val="18"/>
                <w:szCs w:val="18"/>
                <w:lang w:val="en-US"/>
              </w:rPr>
            </w:pPr>
            <w:r w:rsidRPr="000E73CA">
              <w:rPr>
                <w:rFonts w:cs="Times New Roman"/>
                <w:sz w:val="18"/>
                <w:szCs w:val="18"/>
                <w:lang w:val="en-US"/>
              </w:rPr>
              <w:t xml:space="preserve">           penulis = "Jonathan Black";</w:t>
            </w:r>
          </w:p>
          <w:p w14:paraId="7E55DACD" w14:textId="77777777" w:rsidR="001A5C2F" w:rsidRPr="000E73CA" w:rsidRDefault="001A5C2F" w:rsidP="003C6CA8">
            <w:pPr>
              <w:spacing w:after="0" w:line="240" w:lineRule="auto"/>
              <w:ind w:left="24"/>
              <w:rPr>
                <w:rFonts w:cs="Times New Roman"/>
                <w:sz w:val="18"/>
                <w:szCs w:val="18"/>
                <w:lang w:val="en-US"/>
              </w:rPr>
            </w:pPr>
            <w:r w:rsidRPr="000E73CA">
              <w:rPr>
                <w:rFonts w:cs="Times New Roman"/>
                <w:sz w:val="18"/>
                <w:szCs w:val="18"/>
                <w:lang w:val="en-US"/>
              </w:rPr>
              <w:t xml:space="preserve">           tahun = 2015;</w:t>
            </w:r>
          </w:p>
          <w:p w14:paraId="3EB7F6AA" w14:textId="77777777" w:rsidR="001A5C2F" w:rsidRPr="000E73CA" w:rsidRDefault="001A5C2F" w:rsidP="003C6CA8">
            <w:pPr>
              <w:spacing w:after="0" w:line="240" w:lineRule="auto"/>
              <w:ind w:left="24"/>
              <w:rPr>
                <w:rFonts w:cs="Times New Roman"/>
                <w:sz w:val="18"/>
                <w:szCs w:val="18"/>
                <w:lang w:val="en-US"/>
              </w:rPr>
            </w:pPr>
            <w:r w:rsidRPr="000E73CA">
              <w:rPr>
                <w:rFonts w:cs="Times New Roman"/>
                <w:sz w:val="18"/>
                <w:szCs w:val="18"/>
                <w:lang w:val="en-US"/>
              </w:rPr>
              <w:t xml:space="preserve">           jumlah = 636;</w:t>
            </w:r>
          </w:p>
          <w:p w14:paraId="327EABE7" w14:textId="77777777" w:rsidR="001A5C2F" w:rsidRPr="000E73CA" w:rsidRDefault="001A5C2F" w:rsidP="003C6CA8">
            <w:pPr>
              <w:spacing w:after="0" w:line="240" w:lineRule="auto"/>
              <w:ind w:left="24"/>
              <w:rPr>
                <w:rFonts w:cs="Times New Roman"/>
                <w:sz w:val="18"/>
                <w:szCs w:val="18"/>
                <w:lang w:val="en-US"/>
              </w:rPr>
            </w:pPr>
            <w:r w:rsidRPr="000E73CA">
              <w:rPr>
                <w:rFonts w:cs="Times New Roman"/>
                <w:sz w:val="18"/>
                <w:szCs w:val="18"/>
                <w:lang w:val="en-US"/>
              </w:rPr>
              <w:t xml:space="preserve">        </w:t>
            </w:r>
            <w:proofErr w:type="gramStart"/>
            <w:r w:rsidRPr="000E73CA">
              <w:rPr>
                <w:rFonts w:cs="Times New Roman"/>
                <w:sz w:val="18"/>
                <w:szCs w:val="18"/>
                <w:lang w:val="en-US"/>
              </w:rPr>
              <w:t>}else</w:t>
            </w:r>
            <w:proofErr w:type="gramEnd"/>
            <w:r w:rsidRPr="000E73CA">
              <w:rPr>
                <w:rFonts w:cs="Times New Roman"/>
                <w:sz w:val="18"/>
                <w:szCs w:val="18"/>
                <w:lang w:val="en-US"/>
              </w:rPr>
              <w:t xml:space="preserve"> if (Radio5.isSelected()){</w:t>
            </w:r>
          </w:p>
          <w:p w14:paraId="40959615" w14:textId="77777777" w:rsidR="001A5C2F" w:rsidRPr="000E73CA" w:rsidRDefault="001A5C2F" w:rsidP="003C6CA8">
            <w:pPr>
              <w:spacing w:after="0" w:line="240" w:lineRule="auto"/>
              <w:ind w:left="24"/>
              <w:rPr>
                <w:rFonts w:cs="Times New Roman"/>
                <w:sz w:val="18"/>
                <w:szCs w:val="18"/>
                <w:lang w:val="en-US"/>
              </w:rPr>
            </w:pPr>
            <w:r w:rsidRPr="000E73CA">
              <w:rPr>
                <w:rFonts w:cs="Times New Roman"/>
                <w:sz w:val="18"/>
                <w:szCs w:val="18"/>
                <w:lang w:val="en-US"/>
              </w:rPr>
              <w:t xml:space="preserve">           judul = "LAUT BERCERITA";</w:t>
            </w:r>
          </w:p>
          <w:p w14:paraId="45AB8350" w14:textId="77777777" w:rsidR="001A5C2F" w:rsidRPr="000E73CA" w:rsidRDefault="001A5C2F" w:rsidP="003C6CA8">
            <w:pPr>
              <w:spacing w:after="0" w:line="240" w:lineRule="auto"/>
              <w:ind w:left="24"/>
              <w:rPr>
                <w:rFonts w:cs="Times New Roman"/>
                <w:sz w:val="18"/>
                <w:szCs w:val="18"/>
                <w:lang w:val="en-US"/>
              </w:rPr>
            </w:pPr>
            <w:r w:rsidRPr="000E73CA">
              <w:rPr>
                <w:rFonts w:cs="Times New Roman"/>
                <w:sz w:val="18"/>
                <w:szCs w:val="18"/>
                <w:lang w:val="en-US"/>
              </w:rPr>
              <w:t xml:space="preserve">           penulis = "Leila Salikha Chudori";</w:t>
            </w:r>
          </w:p>
          <w:p w14:paraId="5FD96C2D" w14:textId="77777777" w:rsidR="001A5C2F" w:rsidRPr="000E73CA" w:rsidRDefault="001A5C2F" w:rsidP="003C6CA8">
            <w:pPr>
              <w:spacing w:after="0" w:line="240" w:lineRule="auto"/>
              <w:ind w:left="24"/>
              <w:rPr>
                <w:rFonts w:cs="Times New Roman"/>
                <w:sz w:val="18"/>
                <w:szCs w:val="18"/>
                <w:lang w:val="en-US"/>
              </w:rPr>
            </w:pPr>
            <w:r w:rsidRPr="000E73CA">
              <w:rPr>
                <w:rFonts w:cs="Times New Roman"/>
                <w:sz w:val="18"/>
                <w:szCs w:val="18"/>
                <w:lang w:val="en-US"/>
              </w:rPr>
              <w:t xml:space="preserve">           tahun = 2017;</w:t>
            </w:r>
          </w:p>
          <w:p w14:paraId="3317EB91" w14:textId="77777777" w:rsidR="001A5C2F" w:rsidRPr="000E73CA" w:rsidRDefault="001A5C2F" w:rsidP="003C6CA8">
            <w:pPr>
              <w:spacing w:after="0" w:line="240" w:lineRule="auto"/>
              <w:ind w:left="24"/>
              <w:rPr>
                <w:rFonts w:cs="Times New Roman"/>
                <w:sz w:val="18"/>
                <w:szCs w:val="18"/>
                <w:lang w:val="en-US"/>
              </w:rPr>
            </w:pPr>
            <w:r w:rsidRPr="000E73CA">
              <w:rPr>
                <w:rFonts w:cs="Times New Roman"/>
                <w:sz w:val="18"/>
                <w:szCs w:val="18"/>
                <w:lang w:val="en-US"/>
              </w:rPr>
              <w:t xml:space="preserve">           jumlah = 394;</w:t>
            </w:r>
          </w:p>
          <w:p w14:paraId="37B4DEC3" w14:textId="77777777" w:rsidR="001A5C2F" w:rsidRPr="000E73CA" w:rsidRDefault="001A5C2F" w:rsidP="003C6CA8">
            <w:pPr>
              <w:spacing w:after="0" w:line="240" w:lineRule="auto"/>
              <w:ind w:left="24"/>
              <w:rPr>
                <w:rFonts w:cs="Times New Roman"/>
                <w:sz w:val="18"/>
                <w:szCs w:val="18"/>
                <w:lang w:val="en-US"/>
              </w:rPr>
            </w:pPr>
            <w:r w:rsidRPr="000E73CA">
              <w:rPr>
                <w:rFonts w:cs="Times New Roman"/>
                <w:sz w:val="18"/>
                <w:szCs w:val="18"/>
                <w:lang w:val="en-US"/>
              </w:rPr>
              <w:t xml:space="preserve">        </w:t>
            </w:r>
            <w:proofErr w:type="gramStart"/>
            <w:r w:rsidRPr="000E73CA">
              <w:rPr>
                <w:rFonts w:cs="Times New Roman"/>
                <w:sz w:val="18"/>
                <w:szCs w:val="18"/>
                <w:lang w:val="en-US"/>
              </w:rPr>
              <w:t>}else</w:t>
            </w:r>
            <w:proofErr w:type="gramEnd"/>
            <w:r w:rsidRPr="000E73CA">
              <w:rPr>
                <w:rFonts w:cs="Times New Roman"/>
                <w:sz w:val="18"/>
                <w:szCs w:val="18"/>
                <w:lang w:val="en-US"/>
              </w:rPr>
              <w:t xml:space="preserve"> if (Radio6.isSelected()){</w:t>
            </w:r>
          </w:p>
          <w:p w14:paraId="30D2A473" w14:textId="77777777" w:rsidR="001A5C2F" w:rsidRPr="000E73CA" w:rsidRDefault="001A5C2F" w:rsidP="003C6CA8">
            <w:pPr>
              <w:spacing w:after="0" w:line="240" w:lineRule="auto"/>
              <w:ind w:left="24"/>
              <w:rPr>
                <w:rFonts w:cs="Times New Roman"/>
                <w:sz w:val="18"/>
                <w:szCs w:val="18"/>
                <w:lang w:val="en-US"/>
              </w:rPr>
            </w:pPr>
            <w:r w:rsidRPr="000E73CA">
              <w:rPr>
                <w:rFonts w:cs="Times New Roman"/>
                <w:sz w:val="18"/>
                <w:szCs w:val="18"/>
                <w:lang w:val="en-US"/>
              </w:rPr>
              <w:t xml:space="preserve">           judul = "MARIPOSA";</w:t>
            </w:r>
          </w:p>
          <w:p w14:paraId="1BFB9FCE" w14:textId="77777777" w:rsidR="001A5C2F" w:rsidRPr="000E73CA" w:rsidRDefault="001A5C2F" w:rsidP="003C6CA8">
            <w:pPr>
              <w:spacing w:after="0" w:line="240" w:lineRule="auto"/>
              <w:ind w:left="24"/>
              <w:rPr>
                <w:rFonts w:cs="Times New Roman"/>
                <w:sz w:val="18"/>
                <w:szCs w:val="18"/>
                <w:lang w:val="en-US"/>
              </w:rPr>
            </w:pPr>
            <w:r w:rsidRPr="000E73CA">
              <w:rPr>
                <w:rFonts w:cs="Times New Roman"/>
                <w:sz w:val="18"/>
                <w:szCs w:val="18"/>
                <w:lang w:val="en-US"/>
              </w:rPr>
              <w:t xml:space="preserve">           penulis = "Luluk HF";</w:t>
            </w:r>
          </w:p>
          <w:p w14:paraId="1F2E5504" w14:textId="77777777" w:rsidR="001A5C2F" w:rsidRPr="000E73CA" w:rsidRDefault="001A5C2F" w:rsidP="003C6CA8">
            <w:pPr>
              <w:spacing w:after="0" w:line="240" w:lineRule="auto"/>
              <w:ind w:left="24"/>
              <w:rPr>
                <w:rFonts w:cs="Times New Roman"/>
                <w:sz w:val="18"/>
                <w:szCs w:val="18"/>
                <w:lang w:val="en-US"/>
              </w:rPr>
            </w:pPr>
            <w:r w:rsidRPr="000E73CA">
              <w:rPr>
                <w:rFonts w:cs="Times New Roman"/>
                <w:sz w:val="18"/>
                <w:szCs w:val="18"/>
                <w:lang w:val="en-US"/>
              </w:rPr>
              <w:t xml:space="preserve">           tahun = 2018;</w:t>
            </w:r>
          </w:p>
          <w:p w14:paraId="4F803040" w14:textId="77777777" w:rsidR="001A5C2F" w:rsidRPr="000E73CA" w:rsidRDefault="001A5C2F" w:rsidP="003C6CA8">
            <w:pPr>
              <w:spacing w:after="0" w:line="240" w:lineRule="auto"/>
              <w:ind w:left="24"/>
              <w:rPr>
                <w:rFonts w:cs="Times New Roman"/>
                <w:sz w:val="18"/>
                <w:szCs w:val="18"/>
                <w:lang w:val="en-US"/>
              </w:rPr>
            </w:pPr>
            <w:r w:rsidRPr="000E73CA">
              <w:rPr>
                <w:rFonts w:cs="Times New Roman"/>
                <w:sz w:val="18"/>
                <w:szCs w:val="18"/>
                <w:lang w:val="en-US"/>
              </w:rPr>
              <w:t xml:space="preserve">           jumlah = 482;</w:t>
            </w:r>
          </w:p>
          <w:p w14:paraId="03C7F121" w14:textId="77777777" w:rsidR="001A5C2F" w:rsidRPr="000E73CA" w:rsidRDefault="001A5C2F" w:rsidP="003C6CA8">
            <w:pPr>
              <w:spacing w:after="0" w:line="240" w:lineRule="auto"/>
              <w:ind w:left="24"/>
              <w:rPr>
                <w:rFonts w:cs="Times New Roman"/>
                <w:sz w:val="18"/>
                <w:szCs w:val="18"/>
                <w:lang w:val="en-US"/>
              </w:rPr>
            </w:pPr>
            <w:r w:rsidRPr="000E73CA">
              <w:rPr>
                <w:rFonts w:cs="Times New Roman"/>
                <w:sz w:val="18"/>
                <w:szCs w:val="18"/>
                <w:lang w:val="en-US"/>
              </w:rPr>
              <w:t xml:space="preserve">        </w:t>
            </w:r>
            <w:proofErr w:type="gramStart"/>
            <w:r w:rsidRPr="000E73CA">
              <w:rPr>
                <w:rFonts w:cs="Times New Roman"/>
                <w:sz w:val="18"/>
                <w:szCs w:val="18"/>
                <w:lang w:val="en-US"/>
              </w:rPr>
              <w:t>}else</w:t>
            </w:r>
            <w:proofErr w:type="gramEnd"/>
            <w:r w:rsidRPr="000E73CA">
              <w:rPr>
                <w:rFonts w:cs="Times New Roman"/>
                <w:sz w:val="18"/>
                <w:szCs w:val="18"/>
                <w:lang w:val="en-US"/>
              </w:rPr>
              <w:t xml:space="preserve"> if (Radio7.isSelected()){</w:t>
            </w:r>
          </w:p>
          <w:p w14:paraId="287A255A" w14:textId="77777777" w:rsidR="001A5C2F" w:rsidRPr="000E73CA" w:rsidRDefault="001A5C2F" w:rsidP="003C6CA8">
            <w:pPr>
              <w:spacing w:after="0" w:line="240" w:lineRule="auto"/>
              <w:ind w:left="24"/>
              <w:rPr>
                <w:rFonts w:cs="Times New Roman"/>
                <w:sz w:val="18"/>
                <w:szCs w:val="18"/>
                <w:lang w:val="en-US"/>
              </w:rPr>
            </w:pPr>
            <w:r w:rsidRPr="000E73CA">
              <w:rPr>
                <w:rFonts w:cs="Times New Roman"/>
                <w:sz w:val="18"/>
                <w:szCs w:val="18"/>
                <w:lang w:val="en-US"/>
              </w:rPr>
              <w:t xml:space="preserve">           judul = "KAMUS LENGKAP";</w:t>
            </w:r>
          </w:p>
          <w:p w14:paraId="70F7C788" w14:textId="77777777" w:rsidR="001A5C2F" w:rsidRPr="000E73CA" w:rsidRDefault="001A5C2F" w:rsidP="003C6CA8">
            <w:pPr>
              <w:spacing w:after="0" w:line="240" w:lineRule="auto"/>
              <w:ind w:left="24"/>
              <w:rPr>
                <w:rFonts w:cs="Times New Roman"/>
                <w:sz w:val="18"/>
                <w:szCs w:val="18"/>
                <w:lang w:val="en-US"/>
              </w:rPr>
            </w:pPr>
            <w:r w:rsidRPr="000E73CA">
              <w:rPr>
                <w:rFonts w:cs="Times New Roman"/>
                <w:sz w:val="18"/>
                <w:szCs w:val="18"/>
                <w:lang w:val="en-US"/>
              </w:rPr>
              <w:t xml:space="preserve">           penulis = "Niswatin Nurul";</w:t>
            </w:r>
          </w:p>
          <w:p w14:paraId="6CAEA470" w14:textId="77777777" w:rsidR="001A5C2F" w:rsidRPr="000E73CA" w:rsidRDefault="001A5C2F" w:rsidP="003C6CA8">
            <w:pPr>
              <w:spacing w:after="0" w:line="240" w:lineRule="auto"/>
              <w:ind w:left="24"/>
              <w:rPr>
                <w:rFonts w:cs="Times New Roman"/>
                <w:sz w:val="18"/>
                <w:szCs w:val="18"/>
                <w:lang w:val="en-US"/>
              </w:rPr>
            </w:pPr>
            <w:r w:rsidRPr="000E73CA">
              <w:rPr>
                <w:rFonts w:cs="Times New Roman"/>
                <w:sz w:val="18"/>
                <w:szCs w:val="18"/>
                <w:lang w:val="en-US"/>
              </w:rPr>
              <w:t xml:space="preserve">           tahun = 2020;</w:t>
            </w:r>
          </w:p>
          <w:p w14:paraId="02E75C98" w14:textId="77777777" w:rsidR="001A5C2F" w:rsidRPr="000E73CA" w:rsidRDefault="001A5C2F" w:rsidP="003C6CA8">
            <w:pPr>
              <w:spacing w:after="0" w:line="240" w:lineRule="auto"/>
              <w:ind w:left="24"/>
              <w:rPr>
                <w:rFonts w:cs="Times New Roman"/>
                <w:sz w:val="18"/>
                <w:szCs w:val="18"/>
                <w:lang w:val="en-US"/>
              </w:rPr>
            </w:pPr>
            <w:r w:rsidRPr="000E73CA">
              <w:rPr>
                <w:rFonts w:cs="Times New Roman"/>
                <w:sz w:val="18"/>
                <w:szCs w:val="18"/>
                <w:lang w:val="en-US"/>
              </w:rPr>
              <w:t xml:space="preserve">           jumlah = 200;</w:t>
            </w:r>
          </w:p>
          <w:p w14:paraId="00D7E919" w14:textId="77777777" w:rsidR="001A5C2F" w:rsidRPr="000E73CA" w:rsidRDefault="001A5C2F" w:rsidP="003C6CA8">
            <w:pPr>
              <w:spacing w:after="0" w:line="240" w:lineRule="auto"/>
              <w:ind w:left="24"/>
              <w:rPr>
                <w:rFonts w:cs="Times New Roman"/>
                <w:sz w:val="18"/>
                <w:szCs w:val="18"/>
                <w:lang w:val="en-US"/>
              </w:rPr>
            </w:pPr>
            <w:r w:rsidRPr="000E73CA">
              <w:rPr>
                <w:rFonts w:cs="Times New Roman"/>
                <w:sz w:val="18"/>
                <w:szCs w:val="18"/>
                <w:lang w:val="en-US"/>
              </w:rPr>
              <w:t xml:space="preserve">        </w:t>
            </w:r>
            <w:proofErr w:type="gramStart"/>
            <w:r w:rsidRPr="000E73CA">
              <w:rPr>
                <w:rFonts w:cs="Times New Roman"/>
                <w:sz w:val="18"/>
                <w:szCs w:val="18"/>
                <w:lang w:val="en-US"/>
              </w:rPr>
              <w:t>}else</w:t>
            </w:r>
            <w:proofErr w:type="gramEnd"/>
            <w:r w:rsidRPr="000E73CA">
              <w:rPr>
                <w:rFonts w:cs="Times New Roman"/>
                <w:sz w:val="18"/>
                <w:szCs w:val="18"/>
                <w:lang w:val="en-US"/>
              </w:rPr>
              <w:t xml:space="preserve"> if (Radio8.isSelected()){</w:t>
            </w:r>
          </w:p>
          <w:p w14:paraId="76160832" w14:textId="77777777" w:rsidR="001A5C2F" w:rsidRPr="000E73CA" w:rsidRDefault="001A5C2F" w:rsidP="003C6CA8">
            <w:pPr>
              <w:spacing w:after="0" w:line="240" w:lineRule="auto"/>
              <w:ind w:left="24"/>
              <w:rPr>
                <w:rFonts w:cs="Times New Roman"/>
                <w:sz w:val="18"/>
                <w:szCs w:val="18"/>
                <w:lang w:val="en-US"/>
              </w:rPr>
            </w:pPr>
            <w:r w:rsidRPr="000E73CA">
              <w:rPr>
                <w:rFonts w:cs="Times New Roman"/>
                <w:sz w:val="18"/>
                <w:szCs w:val="18"/>
                <w:lang w:val="en-US"/>
              </w:rPr>
              <w:t xml:space="preserve">           judul = "PERAHU KERTAS";</w:t>
            </w:r>
          </w:p>
          <w:p w14:paraId="46456C21" w14:textId="77777777" w:rsidR="001A5C2F" w:rsidRPr="000E73CA" w:rsidRDefault="001A5C2F" w:rsidP="003C6CA8">
            <w:pPr>
              <w:spacing w:after="0" w:line="240" w:lineRule="auto"/>
              <w:ind w:left="24"/>
              <w:rPr>
                <w:rFonts w:cs="Times New Roman"/>
                <w:sz w:val="18"/>
                <w:szCs w:val="18"/>
                <w:lang w:val="en-US"/>
              </w:rPr>
            </w:pPr>
            <w:r w:rsidRPr="000E73CA">
              <w:rPr>
                <w:rFonts w:cs="Times New Roman"/>
                <w:sz w:val="18"/>
                <w:szCs w:val="18"/>
                <w:lang w:val="en-US"/>
              </w:rPr>
              <w:t xml:space="preserve">           penulis = "Dee Lestari";</w:t>
            </w:r>
          </w:p>
          <w:p w14:paraId="70521277" w14:textId="77777777" w:rsidR="001A5C2F" w:rsidRPr="000E73CA" w:rsidRDefault="001A5C2F" w:rsidP="003C6CA8">
            <w:pPr>
              <w:spacing w:after="0" w:line="240" w:lineRule="auto"/>
              <w:ind w:left="24"/>
              <w:rPr>
                <w:rFonts w:cs="Times New Roman"/>
                <w:sz w:val="18"/>
                <w:szCs w:val="18"/>
                <w:lang w:val="en-US"/>
              </w:rPr>
            </w:pPr>
            <w:r w:rsidRPr="000E73CA">
              <w:rPr>
                <w:rFonts w:cs="Times New Roman"/>
                <w:sz w:val="18"/>
                <w:szCs w:val="18"/>
                <w:lang w:val="en-US"/>
              </w:rPr>
              <w:t xml:space="preserve">           tahun = 2008;</w:t>
            </w:r>
          </w:p>
          <w:p w14:paraId="179B4F53" w14:textId="77777777" w:rsidR="001A5C2F" w:rsidRPr="000E73CA" w:rsidRDefault="001A5C2F" w:rsidP="003C6CA8">
            <w:pPr>
              <w:spacing w:after="0" w:line="240" w:lineRule="auto"/>
              <w:ind w:left="24"/>
              <w:rPr>
                <w:rFonts w:cs="Times New Roman"/>
                <w:sz w:val="18"/>
                <w:szCs w:val="18"/>
                <w:lang w:val="en-US"/>
              </w:rPr>
            </w:pPr>
            <w:r w:rsidRPr="000E73CA">
              <w:rPr>
                <w:rFonts w:cs="Times New Roman"/>
                <w:sz w:val="18"/>
                <w:szCs w:val="18"/>
                <w:lang w:val="en-US"/>
              </w:rPr>
              <w:t xml:space="preserve">           jumlah = 444;</w:t>
            </w:r>
          </w:p>
          <w:p w14:paraId="3C3EF2CD" w14:textId="77777777" w:rsidR="001A5C2F" w:rsidRPr="000E73CA" w:rsidRDefault="001A5C2F" w:rsidP="003C6CA8">
            <w:pPr>
              <w:spacing w:after="0" w:line="240" w:lineRule="auto"/>
              <w:ind w:left="24"/>
              <w:rPr>
                <w:rFonts w:cs="Times New Roman"/>
                <w:sz w:val="18"/>
                <w:szCs w:val="18"/>
                <w:lang w:val="en-US"/>
              </w:rPr>
            </w:pPr>
            <w:r w:rsidRPr="000E73CA">
              <w:rPr>
                <w:rFonts w:cs="Times New Roman"/>
                <w:sz w:val="18"/>
                <w:szCs w:val="18"/>
                <w:lang w:val="en-US"/>
              </w:rPr>
              <w:t xml:space="preserve">        </w:t>
            </w:r>
            <w:proofErr w:type="gramStart"/>
            <w:r w:rsidRPr="000E73CA">
              <w:rPr>
                <w:rFonts w:cs="Times New Roman"/>
                <w:sz w:val="18"/>
                <w:szCs w:val="18"/>
                <w:lang w:val="en-US"/>
              </w:rPr>
              <w:t>}else</w:t>
            </w:r>
            <w:proofErr w:type="gramEnd"/>
            <w:r w:rsidRPr="000E73CA">
              <w:rPr>
                <w:rFonts w:cs="Times New Roman"/>
                <w:sz w:val="18"/>
                <w:szCs w:val="18"/>
                <w:lang w:val="en-US"/>
              </w:rPr>
              <w:t xml:space="preserve"> if (Radio9.isSelected()){</w:t>
            </w:r>
          </w:p>
          <w:p w14:paraId="55F57F88" w14:textId="77777777" w:rsidR="001A5C2F" w:rsidRPr="000E73CA" w:rsidRDefault="001A5C2F" w:rsidP="003C6CA8">
            <w:pPr>
              <w:spacing w:after="0" w:line="240" w:lineRule="auto"/>
              <w:ind w:left="24"/>
              <w:rPr>
                <w:rFonts w:cs="Times New Roman"/>
                <w:sz w:val="18"/>
                <w:szCs w:val="18"/>
                <w:lang w:val="en-US"/>
              </w:rPr>
            </w:pPr>
            <w:r w:rsidRPr="000E73CA">
              <w:rPr>
                <w:rFonts w:cs="Times New Roman"/>
                <w:sz w:val="18"/>
                <w:szCs w:val="18"/>
                <w:lang w:val="en-US"/>
              </w:rPr>
              <w:t xml:space="preserve">           judul = "SISTEM INFORMASI MANAJEMEN";</w:t>
            </w:r>
          </w:p>
          <w:p w14:paraId="462A752C" w14:textId="77777777" w:rsidR="001A5C2F" w:rsidRPr="000E73CA" w:rsidRDefault="001A5C2F" w:rsidP="003C6CA8">
            <w:pPr>
              <w:spacing w:after="0" w:line="240" w:lineRule="auto"/>
              <w:ind w:left="24"/>
              <w:rPr>
                <w:rFonts w:cs="Times New Roman"/>
                <w:sz w:val="18"/>
                <w:szCs w:val="18"/>
                <w:lang w:val="en-US"/>
              </w:rPr>
            </w:pPr>
            <w:r w:rsidRPr="000E73CA">
              <w:rPr>
                <w:rFonts w:cs="Times New Roman"/>
                <w:sz w:val="18"/>
                <w:szCs w:val="18"/>
                <w:lang w:val="en-US"/>
              </w:rPr>
              <w:t xml:space="preserve">           penulis = "Dr. Deni Darmawan";</w:t>
            </w:r>
          </w:p>
          <w:p w14:paraId="65DE00FC" w14:textId="77777777" w:rsidR="001A5C2F" w:rsidRPr="000E73CA" w:rsidRDefault="001A5C2F" w:rsidP="003C6CA8">
            <w:pPr>
              <w:spacing w:after="0" w:line="240" w:lineRule="auto"/>
              <w:ind w:left="24"/>
              <w:rPr>
                <w:rFonts w:cs="Times New Roman"/>
                <w:sz w:val="18"/>
                <w:szCs w:val="18"/>
                <w:lang w:val="en-US"/>
              </w:rPr>
            </w:pPr>
            <w:r w:rsidRPr="000E73CA">
              <w:rPr>
                <w:rFonts w:cs="Times New Roman"/>
                <w:sz w:val="18"/>
                <w:szCs w:val="18"/>
                <w:lang w:val="en-US"/>
              </w:rPr>
              <w:t xml:space="preserve">           tahun = 2013;</w:t>
            </w:r>
          </w:p>
          <w:p w14:paraId="10D8A1E3" w14:textId="77777777" w:rsidR="001A5C2F" w:rsidRPr="000E73CA" w:rsidRDefault="001A5C2F" w:rsidP="003C6CA8">
            <w:pPr>
              <w:spacing w:after="0" w:line="240" w:lineRule="auto"/>
              <w:ind w:left="24"/>
              <w:rPr>
                <w:rFonts w:cs="Times New Roman"/>
                <w:sz w:val="18"/>
                <w:szCs w:val="18"/>
                <w:lang w:val="en-US"/>
              </w:rPr>
            </w:pPr>
            <w:r w:rsidRPr="000E73CA">
              <w:rPr>
                <w:rFonts w:cs="Times New Roman"/>
                <w:sz w:val="18"/>
                <w:szCs w:val="18"/>
                <w:lang w:val="en-US"/>
              </w:rPr>
              <w:t xml:space="preserve">           jumlah = 269;</w:t>
            </w:r>
          </w:p>
          <w:p w14:paraId="61C728E0" w14:textId="77777777" w:rsidR="001A5C2F" w:rsidRPr="000E73CA" w:rsidRDefault="001A5C2F" w:rsidP="003C6CA8">
            <w:pPr>
              <w:spacing w:after="0" w:line="240" w:lineRule="auto"/>
              <w:ind w:left="24"/>
              <w:rPr>
                <w:rFonts w:cs="Times New Roman"/>
                <w:sz w:val="18"/>
                <w:szCs w:val="18"/>
                <w:lang w:val="en-US"/>
              </w:rPr>
            </w:pPr>
            <w:r w:rsidRPr="000E73CA">
              <w:rPr>
                <w:rFonts w:cs="Times New Roman"/>
                <w:sz w:val="18"/>
                <w:szCs w:val="18"/>
                <w:lang w:val="en-US"/>
              </w:rPr>
              <w:t xml:space="preserve">           </w:t>
            </w:r>
          </w:p>
          <w:p w14:paraId="3078080C" w14:textId="77777777" w:rsidR="001A5C2F" w:rsidRPr="000E73CA" w:rsidRDefault="001A5C2F" w:rsidP="003C6CA8">
            <w:pPr>
              <w:spacing w:after="0" w:line="240" w:lineRule="auto"/>
              <w:ind w:left="24"/>
              <w:rPr>
                <w:rFonts w:cs="Times New Roman"/>
                <w:sz w:val="18"/>
                <w:szCs w:val="18"/>
                <w:lang w:val="en-US"/>
              </w:rPr>
            </w:pPr>
            <w:r w:rsidRPr="000E73CA">
              <w:rPr>
                <w:rFonts w:cs="Times New Roman"/>
                <w:sz w:val="18"/>
                <w:szCs w:val="18"/>
                <w:lang w:val="en-US"/>
              </w:rPr>
              <w:t xml:space="preserve">        </w:t>
            </w:r>
            <w:proofErr w:type="gramStart"/>
            <w:r w:rsidRPr="000E73CA">
              <w:rPr>
                <w:rFonts w:cs="Times New Roman"/>
                <w:sz w:val="18"/>
                <w:szCs w:val="18"/>
                <w:lang w:val="en-US"/>
              </w:rPr>
              <w:t>}else</w:t>
            </w:r>
            <w:proofErr w:type="gramEnd"/>
            <w:r w:rsidRPr="000E73CA">
              <w:rPr>
                <w:rFonts w:cs="Times New Roman"/>
                <w:sz w:val="18"/>
                <w:szCs w:val="18"/>
                <w:lang w:val="en-US"/>
              </w:rPr>
              <w:t xml:space="preserve"> if (!Radio1.isSelected() &amp;&amp; !Radio2.isSelected() &amp;&amp; !Radio3.isSelected() &amp;&amp; !Radio4.isSelected() &amp;&amp; </w:t>
            </w:r>
          </w:p>
          <w:p w14:paraId="07D972B4" w14:textId="77777777" w:rsidR="001A5C2F" w:rsidRPr="000E73CA" w:rsidRDefault="001A5C2F" w:rsidP="003C6CA8">
            <w:pPr>
              <w:spacing w:after="0" w:line="240" w:lineRule="auto"/>
              <w:ind w:left="24"/>
              <w:rPr>
                <w:rFonts w:cs="Times New Roman"/>
                <w:sz w:val="18"/>
                <w:szCs w:val="18"/>
                <w:lang w:val="en-US"/>
              </w:rPr>
            </w:pPr>
            <w:r w:rsidRPr="000E73CA">
              <w:rPr>
                <w:rFonts w:cs="Times New Roman"/>
                <w:sz w:val="18"/>
                <w:szCs w:val="18"/>
                <w:lang w:val="en-US"/>
              </w:rPr>
              <w:t xml:space="preserve">                    </w:t>
            </w:r>
            <w:proofErr w:type="gramStart"/>
            <w:r w:rsidRPr="000E73CA">
              <w:rPr>
                <w:rFonts w:cs="Times New Roman"/>
                <w:sz w:val="18"/>
                <w:szCs w:val="18"/>
                <w:lang w:val="en-US"/>
              </w:rPr>
              <w:t>!Radio5.isSelected</w:t>
            </w:r>
            <w:proofErr w:type="gramEnd"/>
            <w:r w:rsidRPr="000E73CA">
              <w:rPr>
                <w:rFonts w:cs="Times New Roman"/>
                <w:sz w:val="18"/>
                <w:szCs w:val="18"/>
                <w:lang w:val="en-US"/>
              </w:rPr>
              <w:t xml:space="preserve">() &amp;&amp; !Radio6.isSelected()&amp;&amp; !Radio7.isSelected() &amp;&amp; !Radio8.isSelected() &amp;&amp; </w:t>
            </w:r>
          </w:p>
          <w:p w14:paraId="3C121BAA" w14:textId="77777777" w:rsidR="001A5C2F" w:rsidRPr="000E73CA" w:rsidRDefault="001A5C2F" w:rsidP="003C6CA8">
            <w:pPr>
              <w:spacing w:after="0" w:line="240" w:lineRule="auto"/>
              <w:ind w:left="24"/>
              <w:rPr>
                <w:rFonts w:cs="Times New Roman"/>
                <w:sz w:val="18"/>
                <w:szCs w:val="18"/>
                <w:lang w:val="en-US"/>
              </w:rPr>
            </w:pPr>
            <w:r w:rsidRPr="000E73CA">
              <w:rPr>
                <w:rFonts w:cs="Times New Roman"/>
                <w:sz w:val="18"/>
                <w:szCs w:val="18"/>
                <w:lang w:val="en-US"/>
              </w:rPr>
              <w:t xml:space="preserve">                    </w:t>
            </w:r>
            <w:proofErr w:type="gramStart"/>
            <w:r w:rsidRPr="000E73CA">
              <w:rPr>
                <w:rFonts w:cs="Times New Roman"/>
                <w:sz w:val="18"/>
                <w:szCs w:val="18"/>
                <w:lang w:val="en-US"/>
              </w:rPr>
              <w:t>!Radio9.isSelected</w:t>
            </w:r>
            <w:proofErr w:type="gramEnd"/>
            <w:r w:rsidRPr="000E73CA">
              <w:rPr>
                <w:rFonts w:cs="Times New Roman"/>
                <w:sz w:val="18"/>
                <w:szCs w:val="18"/>
                <w:lang w:val="en-US"/>
              </w:rPr>
              <w:t>()) {</w:t>
            </w:r>
          </w:p>
          <w:p w14:paraId="1DBC0C0C" w14:textId="77777777" w:rsidR="001A5C2F" w:rsidRPr="000E73CA" w:rsidRDefault="001A5C2F" w:rsidP="003C6CA8">
            <w:pPr>
              <w:spacing w:after="0" w:line="240" w:lineRule="auto"/>
              <w:ind w:left="24"/>
              <w:rPr>
                <w:rFonts w:cs="Times New Roman"/>
                <w:sz w:val="18"/>
                <w:szCs w:val="18"/>
                <w:lang w:val="en-US"/>
              </w:rPr>
            </w:pPr>
            <w:r w:rsidRPr="000E73CA">
              <w:rPr>
                <w:rFonts w:cs="Times New Roman"/>
                <w:sz w:val="18"/>
                <w:szCs w:val="18"/>
                <w:lang w:val="en-US"/>
              </w:rPr>
              <w:t xml:space="preserve">        JOptionPane.showMessageDialog(this, "Silahkan Pilih Buku!");</w:t>
            </w:r>
          </w:p>
          <w:p w14:paraId="5226E02E" w14:textId="77777777" w:rsidR="001A5C2F" w:rsidRPr="000E73CA" w:rsidRDefault="001A5C2F" w:rsidP="003C6CA8">
            <w:pPr>
              <w:spacing w:after="0" w:line="240" w:lineRule="auto"/>
              <w:ind w:left="24"/>
              <w:rPr>
                <w:rFonts w:cs="Times New Roman"/>
                <w:sz w:val="18"/>
                <w:szCs w:val="18"/>
                <w:lang w:val="en-US"/>
              </w:rPr>
            </w:pPr>
            <w:r w:rsidRPr="000E73CA">
              <w:rPr>
                <w:rFonts w:cs="Times New Roman"/>
                <w:sz w:val="18"/>
                <w:szCs w:val="18"/>
                <w:lang w:val="en-US"/>
              </w:rPr>
              <w:t xml:space="preserve">        return;</w:t>
            </w:r>
          </w:p>
          <w:p w14:paraId="38732AEA" w14:textId="77777777" w:rsidR="001A5C2F" w:rsidRPr="000E73CA" w:rsidRDefault="001A5C2F" w:rsidP="003C6CA8">
            <w:pPr>
              <w:spacing w:after="0" w:line="240" w:lineRule="auto"/>
              <w:ind w:left="24"/>
              <w:rPr>
                <w:rFonts w:cs="Times New Roman"/>
                <w:sz w:val="18"/>
                <w:szCs w:val="18"/>
                <w:lang w:val="en-US"/>
              </w:rPr>
            </w:pPr>
            <w:r w:rsidRPr="000E73CA">
              <w:rPr>
                <w:rFonts w:cs="Times New Roman"/>
                <w:sz w:val="18"/>
                <w:szCs w:val="18"/>
                <w:lang w:val="en-US"/>
              </w:rPr>
              <w:t xml:space="preserve">        }</w:t>
            </w:r>
          </w:p>
          <w:p w14:paraId="3542238F" w14:textId="77777777" w:rsidR="001A5C2F" w:rsidRPr="000E73CA" w:rsidRDefault="001A5C2F" w:rsidP="003C6CA8">
            <w:pPr>
              <w:spacing w:after="0" w:line="240" w:lineRule="auto"/>
              <w:ind w:left="24"/>
              <w:rPr>
                <w:rFonts w:cs="Times New Roman"/>
                <w:sz w:val="18"/>
                <w:szCs w:val="18"/>
                <w:lang w:val="en-US"/>
              </w:rPr>
            </w:pPr>
          </w:p>
          <w:p w14:paraId="455AE28A" w14:textId="77777777" w:rsidR="001A5C2F" w:rsidRPr="000E73CA" w:rsidRDefault="001A5C2F" w:rsidP="003C6CA8">
            <w:pPr>
              <w:spacing w:after="0" w:line="240" w:lineRule="auto"/>
              <w:ind w:left="24"/>
              <w:rPr>
                <w:rFonts w:cs="Times New Roman"/>
                <w:sz w:val="18"/>
                <w:szCs w:val="18"/>
                <w:lang w:val="en-US"/>
              </w:rPr>
            </w:pPr>
            <w:r w:rsidRPr="000E73CA">
              <w:rPr>
                <w:rFonts w:cs="Times New Roman"/>
                <w:sz w:val="18"/>
                <w:szCs w:val="18"/>
                <w:lang w:val="en-US"/>
              </w:rPr>
              <w:t xml:space="preserve">        JudulField.setText(judul);</w:t>
            </w:r>
          </w:p>
          <w:p w14:paraId="4AB1ADCF" w14:textId="77777777" w:rsidR="001A5C2F" w:rsidRPr="000E73CA" w:rsidRDefault="001A5C2F" w:rsidP="003C6CA8">
            <w:pPr>
              <w:spacing w:after="0" w:line="240" w:lineRule="auto"/>
              <w:ind w:left="24"/>
              <w:rPr>
                <w:rFonts w:cs="Times New Roman"/>
                <w:sz w:val="18"/>
                <w:szCs w:val="18"/>
                <w:lang w:val="en-US"/>
              </w:rPr>
            </w:pPr>
            <w:r w:rsidRPr="000E73CA">
              <w:rPr>
                <w:rFonts w:cs="Times New Roman"/>
                <w:sz w:val="18"/>
                <w:szCs w:val="18"/>
                <w:lang w:val="en-US"/>
              </w:rPr>
              <w:t xml:space="preserve">        PenulisField.setText(penulis);</w:t>
            </w:r>
          </w:p>
          <w:p w14:paraId="1D65CAB3" w14:textId="77777777" w:rsidR="001A5C2F" w:rsidRPr="000E73CA" w:rsidRDefault="001A5C2F" w:rsidP="003C6CA8">
            <w:pPr>
              <w:spacing w:after="0" w:line="240" w:lineRule="auto"/>
              <w:ind w:left="24"/>
              <w:rPr>
                <w:rFonts w:cs="Times New Roman"/>
                <w:sz w:val="18"/>
                <w:szCs w:val="18"/>
                <w:lang w:val="en-US"/>
              </w:rPr>
            </w:pPr>
            <w:r w:rsidRPr="000E73CA">
              <w:rPr>
                <w:rFonts w:cs="Times New Roman"/>
                <w:sz w:val="18"/>
                <w:szCs w:val="18"/>
                <w:lang w:val="en-US"/>
              </w:rPr>
              <w:t xml:space="preserve">        String TahunStr = Integer.toString(tahun);</w:t>
            </w:r>
          </w:p>
          <w:p w14:paraId="651DE91A" w14:textId="77777777" w:rsidR="001A5C2F" w:rsidRPr="000E73CA" w:rsidRDefault="001A5C2F" w:rsidP="003C6CA8">
            <w:pPr>
              <w:spacing w:after="0" w:line="240" w:lineRule="auto"/>
              <w:ind w:left="24"/>
              <w:rPr>
                <w:rFonts w:cs="Times New Roman"/>
                <w:sz w:val="18"/>
                <w:szCs w:val="18"/>
                <w:lang w:val="en-US"/>
              </w:rPr>
            </w:pPr>
            <w:r w:rsidRPr="000E73CA">
              <w:rPr>
                <w:rFonts w:cs="Times New Roman"/>
                <w:sz w:val="18"/>
                <w:szCs w:val="18"/>
                <w:lang w:val="en-US"/>
              </w:rPr>
              <w:t xml:space="preserve">        TahunField.setText(TahunStr);</w:t>
            </w:r>
          </w:p>
          <w:p w14:paraId="47846D80" w14:textId="77777777" w:rsidR="001A5C2F" w:rsidRPr="000E73CA" w:rsidRDefault="001A5C2F" w:rsidP="003C6CA8">
            <w:pPr>
              <w:spacing w:after="0" w:line="240" w:lineRule="auto"/>
              <w:ind w:left="24"/>
              <w:rPr>
                <w:rFonts w:cs="Times New Roman"/>
                <w:sz w:val="18"/>
                <w:szCs w:val="18"/>
                <w:lang w:val="en-US"/>
              </w:rPr>
            </w:pPr>
            <w:r w:rsidRPr="000E73CA">
              <w:rPr>
                <w:rFonts w:cs="Times New Roman"/>
                <w:sz w:val="18"/>
                <w:szCs w:val="18"/>
                <w:lang w:val="en-US"/>
              </w:rPr>
              <w:t xml:space="preserve">        String JumlahStr = Integer.toString(jumlah);</w:t>
            </w:r>
          </w:p>
          <w:p w14:paraId="3E69A649" w14:textId="77777777" w:rsidR="001A5C2F" w:rsidRPr="000E73CA" w:rsidRDefault="001A5C2F" w:rsidP="003C6CA8">
            <w:pPr>
              <w:spacing w:after="0" w:line="240" w:lineRule="auto"/>
              <w:ind w:left="24"/>
              <w:rPr>
                <w:rFonts w:cs="Times New Roman"/>
                <w:sz w:val="18"/>
                <w:szCs w:val="18"/>
                <w:lang w:val="en-US"/>
              </w:rPr>
            </w:pPr>
            <w:r w:rsidRPr="000E73CA">
              <w:rPr>
                <w:rFonts w:cs="Times New Roman"/>
                <w:sz w:val="18"/>
                <w:szCs w:val="18"/>
                <w:lang w:val="en-US"/>
              </w:rPr>
              <w:t xml:space="preserve">        JmlField.setText(JumlahStr + " Halaman");</w:t>
            </w:r>
          </w:p>
          <w:p w14:paraId="4E7F83D2" w14:textId="45A9AB1F" w:rsidR="001A5C2F" w:rsidRPr="000E73CA" w:rsidRDefault="001A5C2F" w:rsidP="003C6CA8">
            <w:pPr>
              <w:spacing w:after="0" w:line="240" w:lineRule="auto"/>
              <w:ind w:left="24"/>
              <w:rPr>
                <w:rFonts w:cs="Times New Roman"/>
                <w:sz w:val="18"/>
                <w:szCs w:val="18"/>
                <w:lang w:val="en-US"/>
              </w:rPr>
            </w:pPr>
            <w:r w:rsidRPr="000E73CA">
              <w:rPr>
                <w:rFonts w:cs="Times New Roman"/>
                <w:sz w:val="18"/>
                <w:szCs w:val="18"/>
                <w:lang w:val="en-US"/>
              </w:rPr>
              <w:t xml:space="preserve">    }</w:t>
            </w:r>
          </w:p>
        </w:tc>
      </w:tr>
    </w:tbl>
    <w:p w14:paraId="02288544" w14:textId="77777777" w:rsidR="00CC78E4" w:rsidRPr="00F82576" w:rsidRDefault="00CC78E4" w:rsidP="00207419">
      <w:pPr>
        <w:spacing w:line="360" w:lineRule="auto"/>
        <w:rPr>
          <w:lang w:val="en-US"/>
        </w:rPr>
      </w:pPr>
    </w:p>
    <w:p w14:paraId="150E7FC4" w14:textId="4B813299" w:rsidR="002E5ED3" w:rsidRDefault="00203ABA" w:rsidP="00207419">
      <w:pPr>
        <w:pStyle w:val="ListParagraph"/>
        <w:numPr>
          <w:ilvl w:val="0"/>
          <w:numId w:val="20"/>
        </w:numPr>
        <w:spacing w:line="360" w:lineRule="auto"/>
        <w:rPr>
          <w:b/>
          <w:bCs/>
          <w:lang w:val="en-US"/>
        </w:rPr>
      </w:pPr>
      <w:r>
        <w:rPr>
          <w:b/>
          <w:bCs/>
          <w:lang w:val="en-US"/>
        </w:rPr>
        <w:t xml:space="preserve">Program </w:t>
      </w:r>
      <w:r w:rsidR="007930E3">
        <w:rPr>
          <w:b/>
          <w:bCs/>
          <w:lang w:val="en-US"/>
        </w:rPr>
        <w:t>Perhitungan Pajak</w:t>
      </w:r>
    </w:p>
    <w:tbl>
      <w:tblPr>
        <w:tblStyle w:val="TableGrid"/>
        <w:tblW w:w="0" w:type="auto"/>
        <w:tblInd w:w="720" w:type="dxa"/>
        <w:tblLook w:val="04A0" w:firstRow="1" w:lastRow="0" w:firstColumn="1" w:lastColumn="0" w:noHBand="0" w:noVBand="1"/>
      </w:tblPr>
      <w:tblGrid>
        <w:gridCol w:w="7207"/>
      </w:tblGrid>
      <w:tr w:rsidR="00F82576" w14:paraId="6C4A43FE" w14:textId="77777777" w:rsidTr="00F82576">
        <w:tc>
          <w:tcPr>
            <w:tcW w:w="7927" w:type="dxa"/>
          </w:tcPr>
          <w:p w14:paraId="77FC4EEE" w14:textId="77777777" w:rsidR="001A5C2F" w:rsidRPr="000E73CA" w:rsidRDefault="001A5C2F" w:rsidP="003C6CA8">
            <w:pPr>
              <w:spacing w:after="0" w:line="240" w:lineRule="auto"/>
              <w:rPr>
                <w:sz w:val="18"/>
                <w:szCs w:val="18"/>
                <w:lang w:val="en-US"/>
              </w:rPr>
            </w:pPr>
            <w:r w:rsidRPr="000E73CA">
              <w:rPr>
                <w:sz w:val="18"/>
                <w:szCs w:val="18"/>
                <w:lang w:val="en-US"/>
              </w:rPr>
              <w:t>package modul3;</w:t>
            </w:r>
          </w:p>
          <w:p w14:paraId="256D0995" w14:textId="77777777" w:rsidR="001A5C2F" w:rsidRPr="000E73CA" w:rsidRDefault="001A5C2F" w:rsidP="003C6CA8">
            <w:pPr>
              <w:spacing w:after="0" w:line="240" w:lineRule="auto"/>
              <w:rPr>
                <w:sz w:val="18"/>
                <w:szCs w:val="18"/>
                <w:lang w:val="en-US"/>
              </w:rPr>
            </w:pPr>
          </w:p>
          <w:p w14:paraId="63155C30" w14:textId="77777777" w:rsidR="001A5C2F" w:rsidRPr="000E73CA" w:rsidRDefault="001A5C2F" w:rsidP="003C6CA8">
            <w:pPr>
              <w:spacing w:after="0" w:line="240" w:lineRule="auto"/>
              <w:rPr>
                <w:sz w:val="18"/>
                <w:szCs w:val="18"/>
                <w:lang w:val="en-US"/>
              </w:rPr>
            </w:pPr>
            <w:r w:rsidRPr="000E73CA">
              <w:rPr>
                <w:sz w:val="18"/>
                <w:szCs w:val="18"/>
                <w:lang w:val="en-US"/>
              </w:rPr>
              <w:t xml:space="preserve">import </w:t>
            </w:r>
            <w:proofErr w:type="gramStart"/>
            <w:r w:rsidRPr="000E73CA">
              <w:rPr>
                <w:sz w:val="18"/>
                <w:szCs w:val="18"/>
                <w:lang w:val="en-US"/>
              </w:rPr>
              <w:t>javax.swing</w:t>
            </w:r>
            <w:proofErr w:type="gramEnd"/>
            <w:r w:rsidRPr="000E73CA">
              <w:rPr>
                <w:sz w:val="18"/>
                <w:szCs w:val="18"/>
                <w:lang w:val="en-US"/>
              </w:rPr>
              <w:t>.*;</w:t>
            </w:r>
          </w:p>
          <w:p w14:paraId="457E8D15" w14:textId="77777777" w:rsidR="001A5C2F" w:rsidRPr="000E73CA" w:rsidRDefault="001A5C2F" w:rsidP="003C6CA8">
            <w:pPr>
              <w:spacing w:after="0" w:line="240" w:lineRule="auto"/>
              <w:rPr>
                <w:sz w:val="18"/>
                <w:szCs w:val="18"/>
                <w:lang w:val="en-US"/>
              </w:rPr>
            </w:pPr>
          </w:p>
          <w:p w14:paraId="22F72AD5" w14:textId="77777777" w:rsidR="001A5C2F" w:rsidRPr="000E73CA" w:rsidRDefault="001A5C2F" w:rsidP="003C6CA8">
            <w:pPr>
              <w:spacing w:after="0" w:line="240" w:lineRule="auto"/>
              <w:rPr>
                <w:sz w:val="18"/>
                <w:szCs w:val="18"/>
                <w:lang w:val="en-US"/>
              </w:rPr>
            </w:pPr>
            <w:r w:rsidRPr="000E73CA">
              <w:rPr>
                <w:sz w:val="18"/>
                <w:szCs w:val="18"/>
                <w:lang w:val="en-US"/>
              </w:rPr>
              <w:t xml:space="preserve">public class Nomor2 extends </w:t>
            </w:r>
            <w:proofErr w:type="gramStart"/>
            <w:r w:rsidRPr="000E73CA">
              <w:rPr>
                <w:sz w:val="18"/>
                <w:szCs w:val="18"/>
                <w:lang w:val="en-US"/>
              </w:rPr>
              <w:t>javax.swing</w:t>
            </w:r>
            <w:proofErr w:type="gramEnd"/>
            <w:r w:rsidRPr="000E73CA">
              <w:rPr>
                <w:sz w:val="18"/>
                <w:szCs w:val="18"/>
                <w:lang w:val="en-US"/>
              </w:rPr>
              <w:t>.JFrame {</w:t>
            </w:r>
          </w:p>
          <w:p w14:paraId="7F32FCCD" w14:textId="77777777" w:rsidR="001A5C2F" w:rsidRPr="000E73CA" w:rsidRDefault="001A5C2F" w:rsidP="003C6CA8">
            <w:pPr>
              <w:spacing w:after="0" w:line="240" w:lineRule="auto"/>
              <w:rPr>
                <w:sz w:val="18"/>
                <w:szCs w:val="18"/>
                <w:lang w:val="en-US"/>
              </w:rPr>
            </w:pPr>
          </w:p>
          <w:p w14:paraId="621932FD" w14:textId="77777777" w:rsidR="001A5C2F" w:rsidRPr="000E73CA" w:rsidRDefault="001A5C2F" w:rsidP="003C6CA8">
            <w:pPr>
              <w:spacing w:after="0" w:line="240" w:lineRule="auto"/>
              <w:rPr>
                <w:sz w:val="18"/>
                <w:szCs w:val="18"/>
                <w:lang w:val="en-US"/>
              </w:rPr>
            </w:pPr>
            <w:r w:rsidRPr="000E73CA">
              <w:rPr>
                <w:sz w:val="18"/>
                <w:szCs w:val="18"/>
                <w:lang w:val="en-US"/>
              </w:rPr>
              <w:t xml:space="preserve">    public Nomor2() {</w:t>
            </w:r>
          </w:p>
          <w:p w14:paraId="7BC6111D" w14:textId="77777777" w:rsidR="001A5C2F" w:rsidRPr="000E73CA" w:rsidRDefault="001A5C2F" w:rsidP="003C6CA8">
            <w:pPr>
              <w:spacing w:after="0" w:line="240" w:lineRule="auto"/>
              <w:rPr>
                <w:sz w:val="18"/>
                <w:szCs w:val="18"/>
                <w:lang w:val="en-US"/>
              </w:rPr>
            </w:pPr>
            <w:r w:rsidRPr="000E73CA">
              <w:rPr>
                <w:sz w:val="18"/>
                <w:szCs w:val="18"/>
                <w:lang w:val="en-US"/>
              </w:rPr>
              <w:t xml:space="preserve">        </w:t>
            </w:r>
            <w:proofErr w:type="gramStart"/>
            <w:r w:rsidRPr="000E73CA">
              <w:rPr>
                <w:sz w:val="18"/>
                <w:szCs w:val="18"/>
                <w:lang w:val="en-US"/>
              </w:rPr>
              <w:t>initComponents(</w:t>
            </w:r>
            <w:proofErr w:type="gramEnd"/>
            <w:r w:rsidRPr="000E73CA">
              <w:rPr>
                <w:sz w:val="18"/>
                <w:szCs w:val="18"/>
                <w:lang w:val="en-US"/>
              </w:rPr>
              <w:t>);</w:t>
            </w:r>
          </w:p>
          <w:p w14:paraId="788B7360" w14:textId="77777777" w:rsidR="001A5C2F" w:rsidRPr="000E73CA" w:rsidRDefault="001A5C2F" w:rsidP="003C6CA8">
            <w:pPr>
              <w:spacing w:after="0" w:line="240" w:lineRule="auto"/>
              <w:rPr>
                <w:sz w:val="18"/>
                <w:szCs w:val="18"/>
                <w:lang w:val="en-US"/>
              </w:rPr>
            </w:pPr>
            <w:r w:rsidRPr="000E73CA">
              <w:rPr>
                <w:sz w:val="18"/>
                <w:szCs w:val="18"/>
                <w:lang w:val="en-US"/>
              </w:rPr>
              <w:t xml:space="preserve">    }</w:t>
            </w:r>
          </w:p>
          <w:p w14:paraId="18D6352B" w14:textId="77777777" w:rsidR="001A5C2F" w:rsidRPr="000E73CA" w:rsidRDefault="001A5C2F" w:rsidP="003C6CA8">
            <w:pPr>
              <w:spacing w:after="0" w:line="240" w:lineRule="auto"/>
              <w:rPr>
                <w:sz w:val="18"/>
                <w:szCs w:val="18"/>
                <w:lang w:val="en-US"/>
              </w:rPr>
            </w:pPr>
          </w:p>
          <w:p w14:paraId="098511E8" w14:textId="77777777" w:rsidR="0084463A" w:rsidRPr="000E73CA" w:rsidRDefault="001A5C2F" w:rsidP="003C6CA8">
            <w:pPr>
              <w:spacing w:after="0" w:line="240" w:lineRule="auto"/>
              <w:rPr>
                <w:sz w:val="18"/>
                <w:szCs w:val="18"/>
                <w:lang w:val="en-US"/>
              </w:rPr>
            </w:pPr>
            <w:r w:rsidRPr="000E73CA">
              <w:rPr>
                <w:sz w:val="18"/>
                <w:szCs w:val="18"/>
                <w:lang w:val="en-US"/>
              </w:rPr>
              <w:t xml:space="preserve">    @SuppressWarnings("unchecked")</w:t>
            </w:r>
          </w:p>
          <w:p w14:paraId="0BA5DB77" w14:textId="77777777" w:rsidR="001A5C2F" w:rsidRPr="000E73CA" w:rsidRDefault="001A5C2F" w:rsidP="003C6CA8">
            <w:pPr>
              <w:spacing w:after="0" w:line="240" w:lineRule="auto"/>
              <w:rPr>
                <w:sz w:val="18"/>
                <w:szCs w:val="18"/>
                <w:lang w:val="en-US"/>
              </w:rPr>
            </w:pPr>
            <w:r w:rsidRPr="000E73CA">
              <w:rPr>
                <w:sz w:val="18"/>
                <w:szCs w:val="18"/>
                <w:lang w:val="en-US"/>
              </w:rPr>
              <w:t>//Generated Code</w:t>
            </w:r>
          </w:p>
          <w:p w14:paraId="74E126F4" w14:textId="77777777" w:rsidR="001A5C2F" w:rsidRPr="000E73CA" w:rsidRDefault="001A5C2F" w:rsidP="003C6CA8">
            <w:pPr>
              <w:spacing w:after="0" w:line="240" w:lineRule="auto"/>
              <w:rPr>
                <w:sz w:val="18"/>
                <w:szCs w:val="18"/>
                <w:lang w:val="en-US"/>
              </w:rPr>
            </w:pPr>
            <w:r w:rsidRPr="000E73CA">
              <w:rPr>
                <w:sz w:val="18"/>
                <w:szCs w:val="18"/>
                <w:lang w:val="en-US"/>
              </w:rPr>
              <w:t xml:space="preserve">    private void </w:t>
            </w:r>
            <w:proofErr w:type="gramStart"/>
            <w:r w:rsidRPr="000E73CA">
              <w:rPr>
                <w:sz w:val="18"/>
                <w:szCs w:val="18"/>
                <w:lang w:val="en-US"/>
              </w:rPr>
              <w:t>hitungButtonActionPerformed(</w:t>
            </w:r>
            <w:proofErr w:type="gramEnd"/>
            <w:r w:rsidRPr="000E73CA">
              <w:rPr>
                <w:sz w:val="18"/>
                <w:szCs w:val="18"/>
                <w:lang w:val="en-US"/>
              </w:rPr>
              <w:t xml:space="preserve">java.awt.event.ActionEvent evt) {                                             </w:t>
            </w:r>
          </w:p>
          <w:p w14:paraId="7CA0421B" w14:textId="77777777" w:rsidR="001A5C2F" w:rsidRPr="000E73CA" w:rsidRDefault="001A5C2F" w:rsidP="003C6CA8">
            <w:pPr>
              <w:spacing w:after="0" w:line="240" w:lineRule="auto"/>
              <w:rPr>
                <w:sz w:val="18"/>
                <w:szCs w:val="18"/>
                <w:lang w:val="en-US"/>
              </w:rPr>
            </w:pPr>
            <w:r w:rsidRPr="000E73CA">
              <w:rPr>
                <w:sz w:val="18"/>
                <w:szCs w:val="18"/>
                <w:lang w:val="en-US"/>
              </w:rPr>
              <w:t xml:space="preserve">        double gaji = Double.parseDouble(gajiField.getText());</w:t>
            </w:r>
          </w:p>
          <w:p w14:paraId="2B14F7C7" w14:textId="77777777" w:rsidR="001A5C2F" w:rsidRPr="000E73CA" w:rsidRDefault="001A5C2F" w:rsidP="003C6CA8">
            <w:pPr>
              <w:spacing w:after="0" w:line="240" w:lineRule="auto"/>
              <w:rPr>
                <w:sz w:val="18"/>
                <w:szCs w:val="18"/>
                <w:lang w:val="en-US"/>
              </w:rPr>
            </w:pPr>
            <w:r w:rsidRPr="000E73CA">
              <w:rPr>
                <w:sz w:val="18"/>
                <w:szCs w:val="18"/>
                <w:lang w:val="en-US"/>
              </w:rPr>
              <w:t xml:space="preserve">        int kendaraan = Integer.parseInt(kendaraanField.getText());</w:t>
            </w:r>
          </w:p>
          <w:p w14:paraId="5E724B68" w14:textId="77777777" w:rsidR="001A5C2F" w:rsidRPr="000E73CA" w:rsidRDefault="001A5C2F" w:rsidP="003C6CA8">
            <w:pPr>
              <w:spacing w:after="0" w:line="240" w:lineRule="auto"/>
              <w:rPr>
                <w:sz w:val="18"/>
                <w:szCs w:val="18"/>
                <w:lang w:val="en-US"/>
              </w:rPr>
            </w:pPr>
            <w:r w:rsidRPr="000E73CA">
              <w:rPr>
                <w:sz w:val="18"/>
                <w:szCs w:val="18"/>
                <w:lang w:val="en-US"/>
              </w:rPr>
              <w:t xml:space="preserve">        double pajak = 0;</w:t>
            </w:r>
          </w:p>
          <w:p w14:paraId="61C3C4DF" w14:textId="77777777" w:rsidR="001A5C2F" w:rsidRPr="000E73CA" w:rsidRDefault="001A5C2F" w:rsidP="003C6CA8">
            <w:pPr>
              <w:spacing w:after="0" w:line="240" w:lineRule="auto"/>
              <w:rPr>
                <w:sz w:val="18"/>
                <w:szCs w:val="18"/>
                <w:lang w:val="en-US"/>
              </w:rPr>
            </w:pPr>
          </w:p>
          <w:p w14:paraId="2E649506" w14:textId="77777777" w:rsidR="001A5C2F" w:rsidRPr="000E73CA" w:rsidRDefault="001A5C2F" w:rsidP="003C6CA8">
            <w:pPr>
              <w:spacing w:after="0" w:line="240" w:lineRule="auto"/>
              <w:rPr>
                <w:sz w:val="18"/>
                <w:szCs w:val="18"/>
                <w:lang w:val="en-US"/>
              </w:rPr>
            </w:pPr>
            <w:r w:rsidRPr="000E73CA">
              <w:rPr>
                <w:sz w:val="18"/>
                <w:szCs w:val="18"/>
                <w:lang w:val="en-US"/>
              </w:rPr>
              <w:t xml:space="preserve">        if (gaji &gt;= 10000000 &amp;&amp; kendaraan == 3) {</w:t>
            </w:r>
          </w:p>
          <w:p w14:paraId="63B5E43D" w14:textId="77777777" w:rsidR="001A5C2F" w:rsidRPr="000E73CA" w:rsidRDefault="001A5C2F" w:rsidP="003C6CA8">
            <w:pPr>
              <w:spacing w:after="0" w:line="240" w:lineRule="auto"/>
              <w:rPr>
                <w:sz w:val="18"/>
                <w:szCs w:val="18"/>
                <w:lang w:val="en-US"/>
              </w:rPr>
            </w:pPr>
            <w:r w:rsidRPr="000E73CA">
              <w:rPr>
                <w:sz w:val="18"/>
                <w:szCs w:val="18"/>
                <w:lang w:val="en-US"/>
              </w:rPr>
              <w:t xml:space="preserve">            pajak = 0.15 * gaji;</w:t>
            </w:r>
          </w:p>
          <w:p w14:paraId="5401E8ED" w14:textId="77777777" w:rsidR="001A5C2F" w:rsidRPr="000E73CA" w:rsidRDefault="001A5C2F" w:rsidP="003C6CA8">
            <w:pPr>
              <w:spacing w:after="0" w:line="240" w:lineRule="auto"/>
              <w:rPr>
                <w:sz w:val="18"/>
                <w:szCs w:val="18"/>
                <w:lang w:val="en-US"/>
              </w:rPr>
            </w:pPr>
            <w:r w:rsidRPr="000E73CA">
              <w:rPr>
                <w:sz w:val="18"/>
                <w:szCs w:val="18"/>
                <w:lang w:val="en-US"/>
              </w:rPr>
              <w:t xml:space="preserve">        } else if (gaji &gt;= 5000000 &amp;&amp; kendaraan == 2) {</w:t>
            </w:r>
          </w:p>
          <w:p w14:paraId="6851B419" w14:textId="77777777" w:rsidR="001A5C2F" w:rsidRPr="000E73CA" w:rsidRDefault="001A5C2F" w:rsidP="003C6CA8">
            <w:pPr>
              <w:spacing w:after="0" w:line="240" w:lineRule="auto"/>
              <w:rPr>
                <w:sz w:val="18"/>
                <w:szCs w:val="18"/>
                <w:lang w:val="en-US"/>
              </w:rPr>
            </w:pPr>
            <w:r w:rsidRPr="000E73CA">
              <w:rPr>
                <w:sz w:val="18"/>
                <w:szCs w:val="18"/>
                <w:lang w:val="en-US"/>
              </w:rPr>
              <w:t xml:space="preserve">            pajak = 0.10 * gaji;</w:t>
            </w:r>
          </w:p>
          <w:p w14:paraId="2177016B" w14:textId="77777777" w:rsidR="001A5C2F" w:rsidRPr="000E73CA" w:rsidRDefault="001A5C2F" w:rsidP="003C6CA8">
            <w:pPr>
              <w:spacing w:after="0" w:line="240" w:lineRule="auto"/>
              <w:rPr>
                <w:sz w:val="18"/>
                <w:szCs w:val="18"/>
                <w:lang w:val="en-US"/>
              </w:rPr>
            </w:pPr>
            <w:r w:rsidRPr="000E73CA">
              <w:rPr>
                <w:sz w:val="18"/>
                <w:szCs w:val="18"/>
                <w:lang w:val="en-US"/>
              </w:rPr>
              <w:t xml:space="preserve">        } else if (gaji &gt;= 5 &amp;&amp; kendaraan == 1) {</w:t>
            </w:r>
          </w:p>
          <w:p w14:paraId="6D7E33A5" w14:textId="77777777" w:rsidR="001A5C2F" w:rsidRPr="000E73CA" w:rsidRDefault="001A5C2F" w:rsidP="003C6CA8">
            <w:pPr>
              <w:spacing w:after="0" w:line="240" w:lineRule="auto"/>
              <w:rPr>
                <w:sz w:val="18"/>
                <w:szCs w:val="18"/>
                <w:lang w:val="en-US"/>
              </w:rPr>
            </w:pPr>
            <w:r w:rsidRPr="000E73CA">
              <w:rPr>
                <w:sz w:val="18"/>
                <w:szCs w:val="18"/>
                <w:lang w:val="en-US"/>
              </w:rPr>
              <w:t xml:space="preserve">            pajak = 0.07 * gaji;</w:t>
            </w:r>
          </w:p>
          <w:p w14:paraId="1D902F9D" w14:textId="77777777" w:rsidR="001A5C2F" w:rsidRPr="000E73CA" w:rsidRDefault="001A5C2F" w:rsidP="003C6CA8">
            <w:pPr>
              <w:spacing w:after="0" w:line="240" w:lineRule="auto"/>
              <w:rPr>
                <w:sz w:val="18"/>
                <w:szCs w:val="18"/>
                <w:lang w:val="en-US"/>
              </w:rPr>
            </w:pPr>
            <w:r w:rsidRPr="000E73CA">
              <w:rPr>
                <w:sz w:val="18"/>
                <w:szCs w:val="18"/>
                <w:lang w:val="en-US"/>
              </w:rPr>
              <w:t xml:space="preserve">        } else if (gaji &lt; 5000000 &amp;&amp; kendaraan == 1) {</w:t>
            </w:r>
          </w:p>
          <w:p w14:paraId="3F7F5873" w14:textId="77777777" w:rsidR="001A5C2F" w:rsidRPr="000E73CA" w:rsidRDefault="001A5C2F" w:rsidP="003C6CA8">
            <w:pPr>
              <w:spacing w:after="0" w:line="240" w:lineRule="auto"/>
              <w:rPr>
                <w:sz w:val="18"/>
                <w:szCs w:val="18"/>
                <w:lang w:val="en-US"/>
              </w:rPr>
            </w:pPr>
            <w:r w:rsidRPr="000E73CA">
              <w:rPr>
                <w:sz w:val="18"/>
                <w:szCs w:val="18"/>
                <w:lang w:val="en-US"/>
              </w:rPr>
              <w:t xml:space="preserve">            pajak = 0.05 * gaji;</w:t>
            </w:r>
          </w:p>
          <w:p w14:paraId="13711962" w14:textId="77777777" w:rsidR="001A5C2F" w:rsidRPr="000E73CA" w:rsidRDefault="001A5C2F" w:rsidP="003C6CA8">
            <w:pPr>
              <w:spacing w:after="0" w:line="240" w:lineRule="auto"/>
              <w:rPr>
                <w:sz w:val="18"/>
                <w:szCs w:val="18"/>
                <w:lang w:val="en-US"/>
              </w:rPr>
            </w:pPr>
            <w:r w:rsidRPr="000E73CA">
              <w:rPr>
                <w:sz w:val="18"/>
                <w:szCs w:val="18"/>
                <w:lang w:val="en-US"/>
              </w:rPr>
              <w:t xml:space="preserve">        } else if (gaji &lt; 5000000 &amp;&amp; kendaraan == 0) {</w:t>
            </w:r>
          </w:p>
          <w:p w14:paraId="74E783C3" w14:textId="77777777" w:rsidR="001A5C2F" w:rsidRPr="000E73CA" w:rsidRDefault="001A5C2F" w:rsidP="003C6CA8">
            <w:pPr>
              <w:spacing w:after="0" w:line="240" w:lineRule="auto"/>
              <w:rPr>
                <w:sz w:val="18"/>
                <w:szCs w:val="18"/>
                <w:lang w:val="en-US"/>
              </w:rPr>
            </w:pPr>
            <w:r w:rsidRPr="000E73CA">
              <w:rPr>
                <w:sz w:val="18"/>
                <w:szCs w:val="18"/>
                <w:lang w:val="en-US"/>
              </w:rPr>
              <w:t xml:space="preserve">            pajak = 0.025 * gaji;</w:t>
            </w:r>
          </w:p>
          <w:p w14:paraId="70B6D4C3" w14:textId="77777777" w:rsidR="001A5C2F" w:rsidRPr="000E73CA" w:rsidRDefault="001A5C2F" w:rsidP="003C6CA8">
            <w:pPr>
              <w:spacing w:after="0" w:line="240" w:lineRule="auto"/>
              <w:rPr>
                <w:sz w:val="18"/>
                <w:szCs w:val="18"/>
                <w:lang w:val="en-US"/>
              </w:rPr>
            </w:pPr>
            <w:r w:rsidRPr="000E73CA">
              <w:rPr>
                <w:sz w:val="18"/>
                <w:szCs w:val="18"/>
                <w:lang w:val="en-US"/>
              </w:rPr>
              <w:t xml:space="preserve">        }</w:t>
            </w:r>
          </w:p>
          <w:p w14:paraId="310D1FAC" w14:textId="77777777" w:rsidR="001A5C2F" w:rsidRPr="000E73CA" w:rsidRDefault="001A5C2F" w:rsidP="003C6CA8">
            <w:pPr>
              <w:spacing w:after="0" w:line="240" w:lineRule="auto"/>
              <w:rPr>
                <w:sz w:val="18"/>
                <w:szCs w:val="18"/>
                <w:lang w:val="en-US"/>
              </w:rPr>
            </w:pPr>
          </w:p>
          <w:p w14:paraId="5F84D370" w14:textId="77777777" w:rsidR="001A5C2F" w:rsidRPr="000E73CA" w:rsidRDefault="001A5C2F" w:rsidP="003C6CA8">
            <w:pPr>
              <w:spacing w:after="0" w:line="240" w:lineRule="auto"/>
              <w:rPr>
                <w:sz w:val="18"/>
                <w:szCs w:val="18"/>
                <w:lang w:val="en-US"/>
              </w:rPr>
            </w:pPr>
            <w:r w:rsidRPr="000E73CA">
              <w:rPr>
                <w:sz w:val="18"/>
                <w:szCs w:val="18"/>
                <w:lang w:val="en-US"/>
              </w:rPr>
              <w:t xml:space="preserve">        String kendaraanString = Integer.toString (kendaraan);</w:t>
            </w:r>
          </w:p>
          <w:p w14:paraId="05B0543F" w14:textId="77777777" w:rsidR="001A5C2F" w:rsidRPr="000E73CA" w:rsidRDefault="001A5C2F" w:rsidP="003C6CA8">
            <w:pPr>
              <w:spacing w:after="0" w:line="240" w:lineRule="auto"/>
              <w:rPr>
                <w:sz w:val="18"/>
                <w:szCs w:val="18"/>
                <w:lang w:val="en-US"/>
              </w:rPr>
            </w:pPr>
            <w:r w:rsidRPr="000E73CA">
              <w:rPr>
                <w:sz w:val="18"/>
                <w:szCs w:val="18"/>
                <w:lang w:val="en-US"/>
              </w:rPr>
              <w:t xml:space="preserve">        kendaraanLabel.setText(kendaraanString + "\n Kendaraan");</w:t>
            </w:r>
          </w:p>
          <w:p w14:paraId="589C9F38" w14:textId="77777777" w:rsidR="001A5C2F" w:rsidRPr="000E73CA" w:rsidRDefault="001A5C2F" w:rsidP="003C6CA8">
            <w:pPr>
              <w:spacing w:after="0" w:line="240" w:lineRule="auto"/>
              <w:rPr>
                <w:sz w:val="18"/>
                <w:szCs w:val="18"/>
                <w:lang w:val="en-US"/>
              </w:rPr>
            </w:pPr>
            <w:r w:rsidRPr="000E73CA">
              <w:rPr>
                <w:sz w:val="18"/>
                <w:szCs w:val="18"/>
                <w:lang w:val="en-US"/>
              </w:rPr>
              <w:t xml:space="preserve">        String gajiString = String.format ("%.2f</w:t>
            </w:r>
            <w:proofErr w:type="gramStart"/>
            <w:r w:rsidRPr="000E73CA">
              <w:rPr>
                <w:sz w:val="18"/>
                <w:szCs w:val="18"/>
                <w:lang w:val="en-US"/>
              </w:rPr>
              <w:t>",gaji</w:t>
            </w:r>
            <w:proofErr w:type="gramEnd"/>
            <w:r w:rsidRPr="000E73CA">
              <w:rPr>
                <w:sz w:val="18"/>
                <w:szCs w:val="18"/>
                <w:lang w:val="en-US"/>
              </w:rPr>
              <w:t>);</w:t>
            </w:r>
          </w:p>
          <w:p w14:paraId="0B95193D" w14:textId="77777777" w:rsidR="001A5C2F" w:rsidRPr="000E73CA" w:rsidRDefault="001A5C2F" w:rsidP="003C6CA8">
            <w:pPr>
              <w:spacing w:after="0" w:line="240" w:lineRule="auto"/>
              <w:rPr>
                <w:sz w:val="18"/>
                <w:szCs w:val="18"/>
                <w:lang w:val="en-US"/>
              </w:rPr>
            </w:pPr>
            <w:r w:rsidRPr="000E73CA">
              <w:rPr>
                <w:sz w:val="18"/>
                <w:szCs w:val="18"/>
                <w:lang w:val="en-US"/>
              </w:rPr>
              <w:t xml:space="preserve">        gajiLabel.setText(gajiString);</w:t>
            </w:r>
          </w:p>
          <w:p w14:paraId="71F5F03B" w14:textId="77777777" w:rsidR="001A5C2F" w:rsidRPr="000E73CA" w:rsidRDefault="001A5C2F" w:rsidP="003C6CA8">
            <w:pPr>
              <w:spacing w:after="0" w:line="240" w:lineRule="auto"/>
              <w:rPr>
                <w:sz w:val="18"/>
                <w:szCs w:val="18"/>
                <w:lang w:val="en-US"/>
              </w:rPr>
            </w:pPr>
            <w:r w:rsidRPr="000E73CA">
              <w:rPr>
                <w:sz w:val="18"/>
                <w:szCs w:val="18"/>
                <w:lang w:val="en-US"/>
              </w:rPr>
              <w:t xml:space="preserve">        String pajakString = Double.toString(pajak);</w:t>
            </w:r>
          </w:p>
          <w:p w14:paraId="030DF4AF" w14:textId="77777777" w:rsidR="001A5C2F" w:rsidRPr="000E73CA" w:rsidRDefault="001A5C2F" w:rsidP="003C6CA8">
            <w:pPr>
              <w:spacing w:after="0" w:line="240" w:lineRule="auto"/>
              <w:rPr>
                <w:sz w:val="18"/>
                <w:szCs w:val="18"/>
                <w:lang w:val="en-US"/>
              </w:rPr>
            </w:pPr>
            <w:r w:rsidRPr="000E73CA">
              <w:rPr>
                <w:sz w:val="18"/>
                <w:szCs w:val="18"/>
                <w:lang w:val="en-US"/>
              </w:rPr>
              <w:t xml:space="preserve">        hasilLabel.setText(pajakString);</w:t>
            </w:r>
          </w:p>
          <w:p w14:paraId="49708AC1" w14:textId="77777777" w:rsidR="001A5C2F" w:rsidRPr="000E73CA" w:rsidRDefault="001A5C2F" w:rsidP="003C6CA8">
            <w:pPr>
              <w:spacing w:after="0" w:line="240" w:lineRule="auto"/>
              <w:rPr>
                <w:sz w:val="18"/>
                <w:szCs w:val="18"/>
                <w:lang w:val="en-US"/>
              </w:rPr>
            </w:pPr>
            <w:r w:rsidRPr="000E73CA">
              <w:rPr>
                <w:sz w:val="18"/>
                <w:szCs w:val="18"/>
                <w:lang w:val="en-US"/>
              </w:rPr>
              <w:t xml:space="preserve">    }                                            </w:t>
            </w:r>
          </w:p>
          <w:p w14:paraId="1BE40427" w14:textId="77777777" w:rsidR="001A5C2F" w:rsidRPr="000E73CA" w:rsidRDefault="001A5C2F" w:rsidP="003C6CA8">
            <w:pPr>
              <w:spacing w:after="0" w:line="240" w:lineRule="auto"/>
              <w:rPr>
                <w:sz w:val="18"/>
                <w:szCs w:val="18"/>
                <w:lang w:val="en-US"/>
              </w:rPr>
            </w:pPr>
          </w:p>
          <w:p w14:paraId="157FFBD3" w14:textId="77777777" w:rsidR="001A5C2F" w:rsidRPr="000E73CA" w:rsidRDefault="001A5C2F" w:rsidP="003C6CA8">
            <w:pPr>
              <w:spacing w:after="0" w:line="240" w:lineRule="auto"/>
              <w:rPr>
                <w:sz w:val="18"/>
                <w:szCs w:val="18"/>
                <w:lang w:val="en-US"/>
              </w:rPr>
            </w:pPr>
            <w:r w:rsidRPr="000E73CA">
              <w:rPr>
                <w:sz w:val="18"/>
                <w:szCs w:val="18"/>
                <w:lang w:val="en-US"/>
              </w:rPr>
              <w:t xml:space="preserve">    private void jButton1</w:t>
            </w:r>
            <w:proofErr w:type="gramStart"/>
            <w:r w:rsidRPr="000E73CA">
              <w:rPr>
                <w:sz w:val="18"/>
                <w:szCs w:val="18"/>
                <w:lang w:val="en-US"/>
              </w:rPr>
              <w:t>ActionPerformed(</w:t>
            </w:r>
            <w:proofErr w:type="gramEnd"/>
            <w:r w:rsidRPr="000E73CA">
              <w:rPr>
                <w:sz w:val="18"/>
                <w:szCs w:val="18"/>
                <w:lang w:val="en-US"/>
              </w:rPr>
              <w:t xml:space="preserve">java.awt.event.ActionEvent evt) {                                         </w:t>
            </w:r>
          </w:p>
          <w:p w14:paraId="69EC9535" w14:textId="77777777" w:rsidR="001A5C2F" w:rsidRPr="000E73CA" w:rsidRDefault="001A5C2F" w:rsidP="003C6CA8">
            <w:pPr>
              <w:spacing w:after="0" w:line="240" w:lineRule="auto"/>
              <w:rPr>
                <w:sz w:val="18"/>
                <w:szCs w:val="18"/>
                <w:lang w:val="en-US"/>
              </w:rPr>
            </w:pPr>
            <w:r w:rsidRPr="000E73CA">
              <w:rPr>
                <w:sz w:val="18"/>
                <w:szCs w:val="18"/>
                <w:lang w:val="en-US"/>
              </w:rPr>
              <w:t xml:space="preserve">        gajiField.setText("");</w:t>
            </w:r>
          </w:p>
          <w:p w14:paraId="3424FE00" w14:textId="77777777" w:rsidR="001A5C2F" w:rsidRPr="000E73CA" w:rsidRDefault="001A5C2F" w:rsidP="003C6CA8">
            <w:pPr>
              <w:spacing w:after="0" w:line="240" w:lineRule="auto"/>
              <w:rPr>
                <w:sz w:val="18"/>
                <w:szCs w:val="18"/>
                <w:lang w:val="en-US"/>
              </w:rPr>
            </w:pPr>
            <w:r w:rsidRPr="000E73CA">
              <w:rPr>
                <w:sz w:val="18"/>
                <w:szCs w:val="18"/>
                <w:lang w:val="en-US"/>
              </w:rPr>
              <w:t xml:space="preserve">        kendaraanField.setText("");</w:t>
            </w:r>
          </w:p>
          <w:p w14:paraId="0A31277C" w14:textId="77777777" w:rsidR="001A5C2F" w:rsidRPr="000E73CA" w:rsidRDefault="001A5C2F" w:rsidP="003C6CA8">
            <w:pPr>
              <w:spacing w:after="0" w:line="240" w:lineRule="auto"/>
              <w:rPr>
                <w:sz w:val="18"/>
                <w:szCs w:val="18"/>
                <w:lang w:val="en-US"/>
              </w:rPr>
            </w:pPr>
            <w:r w:rsidRPr="000E73CA">
              <w:rPr>
                <w:sz w:val="18"/>
                <w:szCs w:val="18"/>
                <w:lang w:val="en-US"/>
              </w:rPr>
              <w:t xml:space="preserve">        gajiLabel.setText("");</w:t>
            </w:r>
          </w:p>
          <w:p w14:paraId="1AC47F97" w14:textId="77777777" w:rsidR="001A5C2F" w:rsidRPr="000E73CA" w:rsidRDefault="001A5C2F" w:rsidP="003C6CA8">
            <w:pPr>
              <w:spacing w:after="0" w:line="240" w:lineRule="auto"/>
              <w:rPr>
                <w:sz w:val="18"/>
                <w:szCs w:val="18"/>
                <w:lang w:val="en-US"/>
              </w:rPr>
            </w:pPr>
            <w:r w:rsidRPr="000E73CA">
              <w:rPr>
                <w:sz w:val="18"/>
                <w:szCs w:val="18"/>
                <w:lang w:val="en-US"/>
              </w:rPr>
              <w:t xml:space="preserve">        kendaraanLabel.setText("");</w:t>
            </w:r>
          </w:p>
          <w:p w14:paraId="7F5F7887" w14:textId="77777777" w:rsidR="001A5C2F" w:rsidRPr="000E73CA" w:rsidRDefault="001A5C2F" w:rsidP="003C6CA8">
            <w:pPr>
              <w:spacing w:after="0" w:line="240" w:lineRule="auto"/>
              <w:rPr>
                <w:sz w:val="18"/>
                <w:szCs w:val="18"/>
                <w:lang w:val="en-US"/>
              </w:rPr>
            </w:pPr>
            <w:r w:rsidRPr="000E73CA">
              <w:rPr>
                <w:sz w:val="18"/>
                <w:szCs w:val="18"/>
                <w:lang w:val="en-US"/>
              </w:rPr>
              <w:t xml:space="preserve">        hasilLabel.setText("");</w:t>
            </w:r>
          </w:p>
          <w:p w14:paraId="35828C39" w14:textId="0C9FC77C" w:rsidR="001A5C2F" w:rsidRPr="000E73CA" w:rsidRDefault="001A5C2F" w:rsidP="003C6CA8">
            <w:pPr>
              <w:spacing w:after="0" w:line="240" w:lineRule="auto"/>
              <w:rPr>
                <w:sz w:val="18"/>
                <w:szCs w:val="18"/>
                <w:lang w:val="en-US"/>
              </w:rPr>
            </w:pPr>
            <w:r w:rsidRPr="000E73CA">
              <w:rPr>
                <w:sz w:val="18"/>
                <w:szCs w:val="18"/>
                <w:lang w:val="en-US"/>
              </w:rPr>
              <w:t xml:space="preserve">    }</w:t>
            </w:r>
          </w:p>
        </w:tc>
      </w:tr>
    </w:tbl>
    <w:p w14:paraId="41D8E7B0" w14:textId="77777777" w:rsidR="00CC78E4" w:rsidRPr="00F82576" w:rsidRDefault="00CC78E4" w:rsidP="00207419">
      <w:pPr>
        <w:spacing w:line="360" w:lineRule="auto"/>
        <w:rPr>
          <w:lang w:val="en-US"/>
        </w:rPr>
      </w:pPr>
    </w:p>
    <w:p w14:paraId="251FCF2B" w14:textId="77777777" w:rsidR="00FD6163" w:rsidRPr="00FD6163" w:rsidRDefault="00FD6163" w:rsidP="00207419">
      <w:pPr>
        <w:pStyle w:val="ListParagraph"/>
        <w:keepNext/>
        <w:keepLines/>
        <w:numPr>
          <w:ilvl w:val="0"/>
          <w:numId w:val="1"/>
        </w:numPr>
        <w:spacing w:after="0" w:line="360" w:lineRule="auto"/>
        <w:contextualSpacing w:val="0"/>
        <w:outlineLvl w:val="1"/>
        <w:rPr>
          <w:rFonts w:eastAsia="SimSun" w:cs="Times New Roman"/>
          <w:b/>
          <w:bCs/>
          <w:vanish/>
          <w:color w:val="000000"/>
          <w:szCs w:val="24"/>
          <w:lang w:val="en-US"/>
        </w:rPr>
      </w:pPr>
    </w:p>
    <w:p w14:paraId="5EB0C1D3" w14:textId="77777777" w:rsidR="00FD6163" w:rsidRPr="00FD6163" w:rsidRDefault="00FD6163" w:rsidP="00207419">
      <w:pPr>
        <w:pStyle w:val="ListParagraph"/>
        <w:keepNext/>
        <w:keepLines/>
        <w:numPr>
          <w:ilvl w:val="0"/>
          <w:numId w:val="1"/>
        </w:numPr>
        <w:spacing w:after="0" w:line="360" w:lineRule="auto"/>
        <w:contextualSpacing w:val="0"/>
        <w:outlineLvl w:val="1"/>
        <w:rPr>
          <w:rFonts w:eastAsia="SimSun" w:cs="Times New Roman"/>
          <w:b/>
          <w:bCs/>
          <w:vanish/>
          <w:color w:val="000000"/>
          <w:szCs w:val="24"/>
          <w:lang w:val="en-US"/>
        </w:rPr>
      </w:pPr>
    </w:p>
    <w:p w14:paraId="6E1EC91E" w14:textId="77777777" w:rsidR="00FD6163" w:rsidRPr="00FD6163" w:rsidRDefault="00FD6163" w:rsidP="00207419">
      <w:pPr>
        <w:pStyle w:val="ListParagraph"/>
        <w:keepNext/>
        <w:keepLines/>
        <w:numPr>
          <w:ilvl w:val="0"/>
          <w:numId w:val="1"/>
        </w:numPr>
        <w:spacing w:after="0" w:line="360" w:lineRule="auto"/>
        <w:contextualSpacing w:val="0"/>
        <w:outlineLvl w:val="1"/>
        <w:rPr>
          <w:rFonts w:eastAsia="SimSun" w:cs="Times New Roman"/>
          <w:b/>
          <w:bCs/>
          <w:vanish/>
          <w:color w:val="000000"/>
          <w:szCs w:val="24"/>
          <w:lang w:val="en-US"/>
        </w:rPr>
      </w:pPr>
    </w:p>
    <w:p w14:paraId="30D98AFD" w14:textId="77777777" w:rsidR="00FD6163" w:rsidRPr="00FD6163" w:rsidRDefault="00FD6163" w:rsidP="00207419">
      <w:pPr>
        <w:pStyle w:val="ListParagraph"/>
        <w:keepNext/>
        <w:keepLines/>
        <w:numPr>
          <w:ilvl w:val="1"/>
          <w:numId w:val="1"/>
        </w:numPr>
        <w:spacing w:after="0" w:line="360" w:lineRule="auto"/>
        <w:contextualSpacing w:val="0"/>
        <w:outlineLvl w:val="1"/>
        <w:rPr>
          <w:rFonts w:eastAsia="SimSun" w:cs="Times New Roman"/>
          <w:b/>
          <w:bCs/>
          <w:vanish/>
          <w:color w:val="000000"/>
          <w:szCs w:val="24"/>
          <w:lang w:val="en-US"/>
        </w:rPr>
      </w:pPr>
    </w:p>
    <w:p w14:paraId="19CCE5CD" w14:textId="2E16842D" w:rsidR="006A74EB" w:rsidRDefault="006A74EB" w:rsidP="00207419">
      <w:pPr>
        <w:pStyle w:val="Heading2"/>
        <w:numPr>
          <w:ilvl w:val="1"/>
          <w:numId w:val="1"/>
        </w:numPr>
        <w:spacing w:line="360" w:lineRule="auto"/>
        <w:rPr>
          <w:rFonts w:cs="Times New Roman"/>
          <w:b/>
          <w:bCs/>
          <w:szCs w:val="24"/>
          <w:lang w:val="en-US"/>
        </w:rPr>
      </w:pPr>
      <w:r>
        <w:rPr>
          <w:rFonts w:cs="Times New Roman"/>
          <w:b/>
          <w:bCs/>
          <w:szCs w:val="24"/>
          <w:lang w:val="en-US"/>
        </w:rPr>
        <w:t>Hasil</w:t>
      </w:r>
    </w:p>
    <w:p w14:paraId="4BD958FE" w14:textId="147A3F7B" w:rsidR="00D955C9" w:rsidRDefault="00D955C9" w:rsidP="00207419">
      <w:pPr>
        <w:pStyle w:val="ListParagraph"/>
        <w:numPr>
          <w:ilvl w:val="0"/>
          <w:numId w:val="22"/>
        </w:numPr>
        <w:spacing w:line="360" w:lineRule="auto"/>
        <w:rPr>
          <w:b/>
          <w:bCs/>
          <w:lang w:val="en-US"/>
        </w:rPr>
      </w:pPr>
      <w:r w:rsidRPr="00D955C9">
        <w:rPr>
          <w:b/>
          <w:bCs/>
          <w:lang w:val="en-US"/>
        </w:rPr>
        <w:t xml:space="preserve">Program </w:t>
      </w:r>
      <w:r w:rsidR="003E1361">
        <w:rPr>
          <w:b/>
          <w:bCs/>
          <w:lang w:val="en-US"/>
        </w:rPr>
        <w:t>Perpustakaan Sederhana</w:t>
      </w:r>
    </w:p>
    <w:p w14:paraId="7A07A2B9" w14:textId="58F04454" w:rsidR="00650E40" w:rsidRDefault="00650E40" w:rsidP="003E1361">
      <w:pPr>
        <w:pStyle w:val="ListParagraph"/>
        <w:spacing w:line="360" w:lineRule="auto"/>
        <w:jc w:val="center"/>
        <w:rPr>
          <w:b/>
          <w:bCs/>
          <w:noProof/>
          <w:lang w:val="en-US"/>
        </w:rPr>
      </w:pPr>
      <w:r>
        <w:rPr>
          <w:b/>
          <w:bCs/>
          <w:noProof/>
          <w:lang w:val="en-US"/>
        </w:rPr>
        <w:drawing>
          <wp:inline distT="0" distB="0" distL="0" distR="0" wp14:anchorId="426CE6C0" wp14:editId="5C627629">
            <wp:extent cx="3829936" cy="3335622"/>
            <wp:effectExtent l="0" t="0" r="7620" b="0"/>
            <wp:docPr id="18629436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943620" name="Picture 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829936" cy="3335622"/>
                    </a:xfrm>
                    <a:prstGeom prst="rect">
                      <a:avLst/>
                    </a:prstGeom>
                  </pic:spPr>
                </pic:pic>
              </a:graphicData>
            </a:graphic>
          </wp:inline>
        </w:drawing>
      </w:r>
    </w:p>
    <w:p w14:paraId="4E3FA6A7" w14:textId="201C5578" w:rsidR="00F16EC8" w:rsidRDefault="00650E40" w:rsidP="003E1361">
      <w:pPr>
        <w:pStyle w:val="ListParagraph"/>
        <w:spacing w:line="360" w:lineRule="auto"/>
        <w:jc w:val="center"/>
        <w:rPr>
          <w:b/>
          <w:bCs/>
          <w:lang w:val="en-US"/>
        </w:rPr>
      </w:pPr>
      <w:r>
        <w:rPr>
          <w:b/>
          <w:bCs/>
          <w:noProof/>
          <w:lang w:val="en-US"/>
        </w:rPr>
        <w:drawing>
          <wp:inline distT="0" distB="0" distL="0" distR="0" wp14:anchorId="00863B0A" wp14:editId="5645CB4E">
            <wp:extent cx="3785168" cy="3307042"/>
            <wp:effectExtent l="0" t="0" r="6350" b="8255"/>
            <wp:docPr id="110090125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901252" name="Picture 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785168" cy="3307042"/>
                    </a:xfrm>
                    <a:prstGeom prst="rect">
                      <a:avLst/>
                    </a:prstGeom>
                  </pic:spPr>
                </pic:pic>
              </a:graphicData>
            </a:graphic>
          </wp:inline>
        </w:drawing>
      </w:r>
    </w:p>
    <w:p w14:paraId="2370670D" w14:textId="374C120F" w:rsidR="009A2F24" w:rsidRPr="005E19C9" w:rsidRDefault="005E19C9" w:rsidP="005E19C9">
      <w:pPr>
        <w:spacing w:line="360" w:lineRule="auto"/>
        <w:ind w:left="360" w:firstLine="360"/>
        <w:jc w:val="both"/>
        <w:rPr>
          <w:lang w:val="en-US"/>
        </w:rPr>
      </w:pPr>
      <w:r w:rsidRPr="005E19C9">
        <w:rPr>
          <w:lang w:val="en-US"/>
        </w:rPr>
        <w:t xml:space="preserve">Program di atas adalah program untuk melihat daftar dan detail buku. Disini saya menggunakan radiobutton untuk bagian daftar buku sehingga nanti user dapat memilih salah satu buku dan melihat detail bukunya. Adapun detail buku yang terdiri dari judul, penulis, tahun terbit, dan jumlah halaman buku. Untuk design, saya menggunakan layout yaitu border layout yang saya bagi menjadi tiga bagian, yaitu bagian utara, tengah, dan timur. Ketiga bagian ini saya berikan panel dan komponen" lainnya seperti button, radiobutton, label, dan textfield. Saya atur sour code setiap komponen sesuai dengan sistem programnya seperti gambar di atas. </w:t>
      </w:r>
      <w:r w:rsidR="009A2F24">
        <w:rPr>
          <w:b/>
          <w:bCs/>
          <w:lang w:val="en-US"/>
        </w:rPr>
        <w:br w:type="page"/>
      </w:r>
    </w:p>
    <w:p w14:paraId="1F8E3728" w14:textId="5094541B" w:rsidR="00D955C9" w:rsidRDefault="00D955C9" w:rsidP="00207419">
      <w:pPr>
        <w:pStyle w:val="ListParagraph"/>
        <w:numPr>
          <w:ilvl w:val="0"/>
          <w:numId w:val="22"/>
        </w:numPr>
        <w:spacing w:before="240" w:line="360" w:lineRule="auto"/>
        <w:rPr>
          <w:noProof/>
          <w:lang w:val="en-US"/>
        </w:rPr>
      </w:pPr>
      <w:r w:rsidRPr="00D955C9">
        <w:rPr>
          <w:b/>
          <w:bCs/>
          <w:lang w:val="en-US"/>
        </w:rPr>
        <w:t xml:space="preserve">Program </w:t>
      </w:r>
      <w:r w:rsidR="003E1361">
        <w:rPr>
          <w:b/>
          <w:bCs/>
          <w:lang w:val="en-US"/>
        </w:rPr>
        <w:t>Perhitungan Pajak</w:t>
      </w:r>
      <w:r>
        <w:rPr>
          <w:noProof/>
          <w:lang w:val="en-US"/>
        </w:rPr>
        <w:t xml:space="preserve"> </w:t>
      </w:r>
    </w:p>
    <w:p w14:paraId="35EAA39F" w14:textId="77777777" w:rsidR="00650E40" w:rsidRDefault="00650E40" w:rsidP="00650E40">
      <w:pPr>
        <w:pStyle w:val="ListParagraph"/>
        <w:spacing w:before="240" w:line="360" w:lineRule="auto"/>
        <w:rPr>
          <w:noProof/>
          <w:lang w:val="en-US"/>
        </w:rPr>
      </w:pPr>
      <w:r>
        <w:rPr>
          <w:noProof/>
          <w:lang w:val="en-US"/>
        </w:rPr>
        <w:drawing>
          <wp:inline distT="0" distB="0" distL="0" distR="0" wp14:anchorId="59384DD3" wp14:editId="76713941">
            <wp:extent cx="4550401" cy="3495751"/>
            <wp:effectExtent l="0" t="0" r="3175" b="0"/>
            <wp:docPr id="87277787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777876" name="Picture 3"/>
                    <pic:cNvPicPr/>
                  </pic:nvPicPr>
                  <pic:blipFill>
                    <a:blip r:embed="rId17">
                      <a:extLst>
                        <a:ext uri="{28A0092B-C50C-407E-A947-70E740481C1C}">
                          <a14:useLocalDpi xmlns:a14="http://schemas.microsoft.com/office/drawing/2010/main" val="0"/>
                        </a:ext>
                      </a:extLst>
                    </a:blip>
                    <a:stretch>
                      <a:fillRect/>
                    </a:stretch>
                  </pic:blipFill>
                  <pic:spPr>
                    <a:xfrm>
                      <a:off x="0" y="0"/>
                      <a:ext cx="4550401" cy="3495751"/>
                    </a:xfrm>
                    <a:prstGeom prst="rect">
                      <a:avLst/>
                    </a:prstGeom>
                  </pic:spPr>
                </pic:pic>
              </a:graphicData>
            </a:graphic>
          </wp:inline>
        </w:drawing>
      </w:r>
    </w:p>
    <w:p w14:paraId="4051DCBF" w14:textId="6DB0E268" w:rsidR="00650E40" w:rsidRDefault="00650E40" w:rsidP="00650E40">
      <w:pPr>
        <w:pStyle w:val="ListParagraph"/>
        <w:spacing w:before="240" w:line="360" w:lineRule="auto"/>
        <w:rPr>
          <w:noProof/>
          <w:lang w:val="en-US"/>
        </w:rPr>
      </w:pPr>
      <w:r>
        <w:rPr>
          <w:noProof/>
          <w:lang w:val="en-US"/>
        </w:rPr>
        <w:drawing>
          <wp:inline distT="0" distB="0" distL="0" distR="0" wp14:anchorId="01F2C4E4" wp14:editId="3B029A1B">
            <wp:extent cx="4543868" cy="3490732"/>
            <wp:effectExtent l="0" t="0" r="9525" b="0"/>
            <wp:docPr id="63203422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034227" name="Picture 4"/>
                    <pic:cNvPicPr/>
                  </pic:nvPicPr>
                  <pic:blipFill>
                    <a:blip r:embed="rId18">
                      <a:extLst>
                        <a:ext uri="{28A0092B-C50C-407E-A947-70E740481C1C}">
                          <a14:useLocalDpi xmlns:a14="http://schemas.microsoft.com/office/drawing/2010/main" val="0"/>
                        </a:ext>
                      </a:extLst>
                    </a:blip>
                    <a:stretch>
                      <a:fillRect/>
                    </a:stretch>
                  </pic:blipFill>
                  <pic:spPr>
                    <a:xfrm>
                      <a:off x="0" y="0"/>
                      <a:ext cx="4543868" cy="3490732"/>
                    </a:xfrm>
                    <a:prstGeom prst="rect">
                      <a:avLst/>
                    </a:prstGeom>
                  </pic:spPr>
                </pic:pic>
              </a:graphicData>
            </a:graphic>
          </wp:inline>
        </w:drawing>
      </w:r>
    </w:p>
    <w:p w14:paraId="5F878973" w14:textId="15575643" w:rsidR="00650E40" w:rsidRPr="005E19C9" w:rsidRDefault="005E19C9" w:rsidP="005E19C9">
      <w:pPr>
        <w:spacing w:before="240" w:line="360" w:lineRule="auto"/>
        <w:ind w:left="284" w:firstLine="436"/>
        <w:jc w:val="both"/>
        <w:rPr>
          <w:noProof/>
          <w:lang w:val="en-US"/>
        </w:rPr>
      </w:pPr>
      <w:r w:rsidRPr="005E19C9">
        <w:rPr>
          <w:noProof/>
          <w:lang w:val="en-US"/>
        </w:rPr>
        <w:t>Program di atas adalah program untuk menghitung pajak. Disini saya menggunakan layout yaitu border layout yang saya bagi menjadi 4 bagian bagian, antara lain utara, tengah, timur, dan selatan. Bagian dan bagian ini saya berikan panel dan bagian yang lain saya menggunakan button untuk menghitung pajak dan mengkosongkan inputan. Panel - panel ini saya isi dengan beberapa komponen seperti label dan textfield. Saya atur source code button menghitung untuk menghitung pajak sesuai dengan sistem programnya dan button clear untuk mengkosongkan inputan.</w:t>
      </w:r>
    </w:p>
    <w:p w14:paraId="12C92C51" w14:textId="7AE924EA" w:rsidR="003712F8" w:rsidRDefault="003712F8" w:rsidP="005E19C9">
      <w:pPr>
        <w:pStyle w:val="ListParagraph"/>
        <w:spacing w:before="240" w:line="360" w:lineRule="auto"/>
        <w:jc w:val="both"/>
        <w:rPr>
          <w:noProof/>
          <w:lang w:val="en-US"/>
        </w:rPr>
      </w:pPr>
    </w:p>
    <w:p w14:paraId="18091918" w14:textId="77777777" w:rsidR="00F16EC8" w:rsidRDefault="00F16EC8" w:rsidP="00207419">
      <w:pPr>
        <w:spacing w:after="0" w:line="360" w:lineRule="auto"/>
        <w:rPr>
          <w:rFonts w:eastAsia="SimSun"/>
          <w:b/>
          <w:bCs/>
          <w:color w:val="000000"/>
          <w:sz w:val="28"/>
          <w:szCs w:val="32"/>
        </w:rPr>
      </w:pPr>
      <w:r>
        <w:rPr>
          <w:b/>
          <w:bCs/>
        </w:rPr>
        <w:br w:type="page"/>
      </w:r>
    </w:p>
    <w:p w14:paraId="22A56D46" w14:textId="5D3A1373" w:rsidR="00EF5CAB" w:rsidRPr="006A74EB" w:rsidRDefault="00225DFF" w:rsidP="00207419">
      <w:pPr>
        <w:pStyle w:val="Heading1"/>
        <w:spacing w:line="360" w:lineRule="auto"/>
        <w:rPr>
          <w:b/>
          <w:bCs/>
          <w:noProof/>
          <w:lang w:val="en-GB" w:eastAsia="id-ID"/>
        </w:rPr>
      </w:pPr>
      <w:r w:rsidRPr="006A74EB">
        <w:rPr>
          <w:b/>
          <w:bCs/>
        </w:rPr>
        <w:t xml:space="preserve">BAB </w:t>
      </w:r>
      <w:r w:rsidR="00C0012B" w:rsidRPr="006A74EB">
        <w:rPr>
          <w:b/>
          <w:bCs/>
          <w:lang w:val="en-GB"/>
        </w:rPr>
        <w:t>V</w:t>
      </w:r>
      <w:r w:rsidR="006A74EB">
        <w:rPr>
          <w:b/>
          <w:bCs/>
          <w:noProof/>
          <w:lang w:val="en-GB" w:eastAsia="id-ID"/>
        </w:rPr>
        <w:br/>
      </w:r>
      <w:r>
        <w:rPr>
          <w:rFonts w:cs="Times New Roman"/>
          <w:b/>
          <w:bCs/>
          <w:sz w:val="24"/>
          <w:szCs w:val="24"/>
        </w:rPr>
        <w:t xml:space="preserve">PENUTUP </w:t>
      </w:r>
    </w:p>
    <w:p w14:paraId="3F5DE39B" w14:textId="77777777" w:rsidR="00EF5CAB" w:rsidRDefault="00EF5CAB" w:rsidP="00207419">
      <w:pPr>
        <w:spacing w:line="360" w:lineRule="auto"/>
      </w:pPr>
    </w:p>
    <w:p w14:paraId="0FF18E99" w14:textId="77777777" w:rsidR="00EF5CAB" w:rsidRDefault="00225DFF" w:rsidP="00207419">
      <w:pPr>
        <w:pStyle w:val="Heading2"/>
        <w:numPr>
          <w:ilvl w:val="1"/>
          <w:numId w:val="2"/>
        </w:numPr>
        <w:spacing w:before="0" w:line="360" w:lineRule="auto"/>
        <w:rPr>
          <w:rFonts w:cs="Times New Roman"/>
          <w:b/>
          <w:bCs/>
          <w:szCs w:val="24"/>
        </w:rPr>
      </w:pPr>
      <w:r>
        <w:rPr>
          <w:rFonts w:cs="Times New Roman"/>
          <w:b/>
          <w:bCs/>
          <w:szCs w:val="24"/>
        </w:rPr>
        <w:t>Analisa</w:t>
      </w:r>
    </w:p>
    <w:p w14:paraId="016C003D" w14:textId="091821E9" w:rsidR="007930E3" w:rsidRPr="007930E3" w:rsidRDefault="007930E3" w:rsidP="007930E3">
      <w:pPr>
        <w:spacing w:line="360" w:lineRule="auto"/>
        <w:ind w:firstLine="360"/>
        <w:jc w:val="both"/>
        <w:rPr>
          <w:rFonts w:cs="Times New Roman"/>
          <w:szCs w:val="24"/>
        </w:rPr>
      </w:pPr>
      <w:r w:rsidRPr="007930E3">
        <w:rPr>
          <w:rFonts w:cs="Times New Roman"/>
          <w:szCs w:val="24"/>
        </w:rPr>
        <w:t>Penggunaan layout dalam pengembangan aplikasi Java adalah aspek yang sangat penting karena memengaruhi tampilan dan fungsionalitas antarmuka pengguna. Layout manager dalam Java, seperti BorderLayout, GridLayout, dan lainnya, memungkinkan pengembang untuk mengorganisasi komponen-komponen grafis dalam suatu frame atau panel. Dengan menggunakan layout manager yang sesuai, pengembang dapat menciptakan tata letak yang responsif dan fleksibel, memungkinkan antarmuka pengguna beradaptasi dengan baik terhadap berbagai ukuran layar dan perangkat.</w:t>
      </w:r>
    </w:p>
    <w:p w14:paraId="0B590B37" w14:textId="2751D2FE" w:rsidR="00395BCF" w:rsidRPr="00395BCF" w:rsidRDefault="007930E3" w:rsidP="007930E3">
      <w:pPr>
        <w:spacing w:line="360" w:lineRule="auto"/>
        <w:ind w:firstLine="360"/>
        <w:jc w:val="both"/>
        <w:rPr>
          <w:rFonts w:cs="Times New Roman"/>
          <w:szCs w:val="24"/>
        </w:rPr>
      </w:pPr>
      <w:r w:rsidRPr="007930E3">
        <w:rPr>
          <w:rFonts w:cs="Times New Roman"/>
          <w:szCs w:val="24"/>
        </w:rPr>
        <w:t>Selain itu, penggunaan layout juga berdampak pada pengalaman pengguna. Sebuah tampilan yang rapi dan terstruktur dapat membuat pengguna lebih mudah memahami bagaimana berinteraksi dengan aplikasi. Pengaturan elemen-elemen dengan baik juga membantu dalam menghindari tumpang tindih komponen atau masalah penataan. Dengan kata lain, layout yang tepat dapat mengurangi potensi kesalahan dan meningkatkan kenyamanan pengguna. Oleh karena itu, penggunaan layout yang bijak dalam pengembangan Java adalah suatu keterampilan yang penting dan dapat berdampak besar pada kesuksesan dan penerimaan aplikasi yang Anda kembangkan.</w:t>
      </w:r>
    </w:p>
    <w:p w14:paraId="6AA30CAB" w14:textId="77777777" w:rsidR="00EF5CAB" w:rsidRDefault="00225DFF" w:rsidP="00207419">
      <w:pPr>
        <w:pStyle w:val="Heading2"/>
        <w:numPr>
          <w:ilvl w:val="1"/>
          <w:numId w:val="2"/>
        </w:numPr>
        <w:spacing w:before="0" w:line="360" w:lineRule="auto"/>
        <w:rPr>
          <w:rFonts w:cs="Times New Roman"/>
          <w:b/>
          <w:bCs/>
          <w:szCs w:val="24"/>
        </w:rPr>
      </w:pPr>
      <w:r>
        <w:rPr>
          <w:rFonts w:cs="Times New Roman"/>
          <w:b/>
          <w:bCs/>
          <w:szCs w:val="24"/>
        </w:rPr>
        <w:t>Kesimpulan</w:t>
      </w:r>
    </w:p>
    <w:p w14:paraId="308BF0CB" w14:textId="77777777" w:rsidR="007930E3" w:rsidRPr="007930E3" w:rsidRDefault="007930E3" w:rsidP="007930E3">
      <w:pPr>
        <w:pStyle w:val="ListParagraph"/>
        <w:numPr>
          <w:ilvl w:val="0"/>
          <w:numId w:val="8"/>
        </w:numPr>
        <w:spacing w:line="360" w:lineRule="auto"/>
        <w:ind w:left="720"/>
        <w:jc w:val="both"/>
        <w:rPr>
          <w:rFonts w:cs="Times New Roman"/>
          <w:color w:val="000000"/>
          <w:szCs w:val="24"/>
          <w:shd w:val="clear" w:color="FFFFFF" w:fill="FFFFFF"/>
          <w:lang w:val="en-US" w:eastAsia="id-ID"/>
        </w:rPr>
      </w:pPr>
      <w:r>
        <w:t>Layout</w:t>
      </w:r>
      <w:r>
        <w:rPr>
          <w:spacing w:val="1"/>
        </w:rPr>
        <w:t xml:space="preserve"> </w:t>
      </w:r>
      <w:r>
        <w:t>merupakan</w:t>
      </w:r>
      <w:r>
        <w:rPr>
          <w:spacing w:val="1"/>
        </w:rPr>
        <w:t xml:space="preserve"> </w:t>
      </w:r>
      <w:r>
        <w:t>pengaturan</w:t>
      </w:r>
      <w:r>
        <w:rPr>
          <w:spacing w:val="1"/>
        </w:rPr>
        <w:t xml:space="preserve"> </w:t>
      </w:r>
      <w:r>
        <w:t>peletakan</w:t>
      </w:r>
      <w:r>
        <w:rPr>
          <w:spacing w:val="1"/>
        </w:rPr>
        <w:t xml:space="preserve"> </w:t>
      </w:r>
      <w:r>
        <w:t>komponen</w:t>
      </w:r>
      <w:r>
        <w:rPr>
          <w:spacing w:val="1"/>
        </w:rPr>
        <w:t xml:space="preserve"> </w:t>
      </w:r>
      <w:r>
        <w:t>swing</w:t>
      </w:r>
      <w:r>
        <w:rPr>
          <w:spacing w:val="1"/>
        </w:rPr>
        <w:t xml:space="preserve"> </w:t>
      </w:r>
      <w:r>
        <w:t>pada</w:t>
      </w:r>
      <w:r>
        <w:rPr>
          <w:spacing w:val="1"/>
        </w:rPr>
        <w:t xml:space="preserve"> </w:t>
      </w:r>
      <w:r>
        <w:t>container-nya</w:t>
      </w:r>
      <w:r>
        <w:rPr>
          <w:spacing w:val="-57"/>
        </w:rPr>
        <w:t xml:space="preserve"> </w:t>
      </w:r>
      <w:r>
        <w:t>(container bisa panel atau frame atau apapun).</w:t>
      </w:r>
    </w:p>
    <w:p w14:paraId="29D582F8" w14:textId="11C24660" w:rsidR="007930E3" w:rsidRPr="007930E3" w:rsidRDefault="007930E3" w:rsidP="007930E3">
      <w:pPr>
        <w:pStyle w:val="ListParagraph"/>
        <w:numPr>
          <w:ilvl w:val="0"/>
          <w:numId w:val="8"/>
        </w:numPr>
        <w:spacing w:line="360" w:lineRule="auto"/>
        <w:ind w:left="720"/>
        <w:jc w:val="both"/>
        <w:rPr>
          <w:rFonts w:cs="Times New Roman"/>
          <w:color w:val="000000"/>
          <w:szCs w:val="24"/>
          <w:shd w:val="clear" w:color="FFFFFF" w:fill="FFFFFF"/>
          <w:lang w:val="en-US" w:eastAsia="id-ID"/>
        </w:rPr>
      </w:pPr>
      <w:r>
        <w:rPr>
          <w:lang w:val="en-US"/>
        </w:rPr>
        <w:t>Terdapat</w:t>
      </w:r>
      <w:r w:rsidRPr="007930E3">
        <w:t xml:space="preserve"> 8 layout yang dapat dipilih ditambah 1 layout default dari gui builder</w:t>
      </w:r>
      <w:r>
        <w:rPr>
          <w:lang w:val="en-US"/>
        </w:rPr>
        <w:t>,</w:t>
      </w:r>
      <w:r w:rsidRPr="007930E3">
        <w:rPr>
          <w:spacing w:val="1"/>
        </w:rPr>
        <w:t xml:space="preserve"> </w:t>
      </w:r>
      <w:r>
        <w:rPr>
          <w:lang w:val="en-US"/>
        </w:rPr>
        <w:t>namun</w:t>
      </w:r>
      <w:r w:rsidRPr="007930E3">
        <w:t xml:space="preserve"> pada modul ini hanya dibahas 3 modul saja, Border Layout, Grid Layout dan GridBag</w:t>
      </w:r>
      <w:r w:rsidRPr="007930E3">
        <w:rPr>
          <w:spacing w:val="-57"/>
        </w:rPr>
        <w:t xml:space="preserve"> </w:t>
      </w:r>
      <w:r w:rsidRPr="007930E3">
        <w:t>Layout.</w:t>
      </w:r>
    </w:p>
    <w:p w14:paraId="31CC3619" w14:textId="71C4FAAF" w:rsidR="007930E3" w:rsidRPr="00CE221B" w:rsidRDefault="007930E3" w:rsidP="00207419">
      <w:pPr>
        <w:pStyle w:val="ListParagraph"/>
        <w:numPr>
          <w:ilvl w:val="0"/>
          <w:numId w:val="8"/>
        </w:numPr>
        <w:spacing w:line="360" w:lineRule="auto"/>
        <w:ind w:left="720"/>
        <w:jc w:val="both"/>
        <w:rPr>
          <w:rFonts w:cs="Times New Roman"/>
          <w:color w:val="000000"/>
          <w:szCs w:val="24"/>
          <w:shd w:val="clear" w:color="FFFFFF" w:fill="FFFFFF"/>
          <w:lang w:val="en-US" w:eastAsia="id-ID"/>
        </w:rPr>
      </w:pPr>
      <w:r>
        <w:rPr>
          <w:rFonts w:cs="Times New Roman"/>
          <w:color w:val="000000"/>
          <w:szCs w:val="24"/>
          <w:shd w:val="clear" w:color="FFFFFF" w:fill="FFFFFF"/>
          <w:lang w:val="en-US" w:eastAsia="id-ID"/>
        </w:rPr>
        <w:t>Pada program yang telah diimplementasikan di atas menggunakan layout dari beberapa tipe layout yang telah disebutkan di atas.</w:t>
      </w:r>
    </w:p>
    <w:sectPr w:rsidR="007930E3" w:rsidRPr="00CE221B" w:rsidSect="00063DA2">
      <w:headerReference w:type="even" r:id="rId19"/>
      <w:headerReference w:type="default" r:id="rId20"/>
      <w:footerReference w:type="default" r:id="rId21"/>
      <w:pgSz w:w="11906" w:h="16838" w:code="9"/>
      <w:pgMar w:top="1701" w:right="1701" w:bottom="1701"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036E91" w14:textId="77777777" w:rsidR="00821727" w:rsidRDefault="00821727">
      <w:pPr>
        <w:spacing w:after="0" w:line="240" w:lineRule="auto"/>
      </w:pPr>
      <w:r>
        <w:separator/>
      </w:r>
    </w:p>
  </w:endnote>
  <w:endnote w:type="continuationSeparator" w:id="0">
    <w:p w14:paraId="07DEDFBB" w14:textId="77777777" w:rsidR="00821727" w:rsidRDefault="008217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altName w:val="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72B70E" w14:textId="51CD0DF0" w:rsidR="00EF5CAB" w:rsidRDefault="00EF5CAB">
    <w:pP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8A0696" w14:textId="77777777" w:rsidR="00821727" w:rsidRDefault="00821727">
      <w:pPr>
        <w:spacing w:after="0" w:line="240" w:lineRule="auto"/>
      </w:pPr>
      <w:r>
        <w:separator/>
      </w:r>
    </w:p>
  </w:footnote>
  <w:footnote w:type="continuationSeparator" w:id="0">
    <w:p w14:paraId="1D7ACBC5" w14:textId="77777777" w:rsidR="00821727" w:rsidRDefault="0082172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FA23BF" w14:textId="6B09A1A8" w:rsidR="00EF5CAB" w:rsidRDefault="00225DFF">
    <w:pPr>
      <w:widowControl w:val="0"/>
      <w:autoSpaceDE w:val="0"/>
      <w:autoSpaceDN w:val="0"/>
      <w:adjustRightInd w:val="0"/>
      <w:spacing w:after="0" w:line="200" w:lineRule="exact"/>
      <w:rPr>
        <w:sz w:val="20"/>
        <w:szCs w:val="20"/>
      </w:rPr>
    </w:pPr>
    <w:r>
      <w:rPr>
        <w:noProof/>
        <w:lang w:eastAsia="ja-JP"/>
      </w:rPr>
      <mc:AlternateContent>
        <mc:Choice Requires="wps">
          <w:drawing>
            <wp:anchor distT="0" distB="0" distL="0" distR="0" simplePos="0" relativeHeight="2" behindDoc="1" locked="0" layoutInCell="0" allowOverlap="1" wp14:anchorId="6B90B974" wp14:editId="2A278836">
              <wp:simplePos x="0" y="0"/>
              <wp:positionH relativeFrom="page">
                <wp:posOffset>3686175</wp:posOffset>
              </wp:positionH>
              <wp:positionV relativeFrom="page">
                <wp:posOffset>1080770</wp:posOffset>
              </wp:positionV>
              <wp:extent cx="546734" cy="177800"/>
              <wp:effectExtent l="0" t="0" r="0" b="0"/>
              <wp:wrapNone/>
              <wp:docPr id="4097"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6734" cy="177800"/>
                      </a:xfrm>
                      <a:prstGeom prst="rect">
                        <a:avLst/>
                      </a:prstGeom>
                      <a:ln>
                        <a:noFill/>
                      </a:ln>
                    </wps:spPr>
                    <wps:txbx>
                      <w:txbxContent>
                        <w:p w14:paraId="45E7C7CD" w14:textId="77777777" w:rsidR="00EF5CAB" w:rsidRDefault="00225DFF">
                          <w:pPr>
                            <w:widowControl w:val="0"/>
                            <w:autoSpaceDE w:val="0"/>
                            <w:autoSpaceDN w:val="0"/>
                            <w:adjustRightInd w:val="0"/>
                            <w:spacing w:after="0" w:line="265" w:lineRule="exact"/>
                            <w:ind w:left="20" w:right="-36"/>
                            <w:rPr>
                              <w:szCs w:val="24"/>
                            </w:rPr>
                          </w:pPr>
                          <w:r>
                            <w:rPr>
                              <w:b/>
                              <w:bCs/>
                              <w:spacing w:val="3"/>
                              <w:szCs w:val="24"/>
                            </w:rPr>
                            <w:t>B</w:t>
                          </w:r>
                          <w:r>
                            <w:rPr>
                              <w:b/>
                              <w:bCs/>
                              <w:szCs w:val="24"/>
                            </w:rPr>
                            <w:t xml:space="preserve">AB </w:t>
                          </w:r>
                          <w:r>
                            <w:rPr>
                              <w:b/>
                              <w:bCs/>
                              <w:spacing w:val="-2"/>
                              <w:szCs w:val="24"/>
                            </w:rPr>
                            <w:t>I</w:t>
                          </w:r>
                          <w:r>
                            <w:rPr>
                              <w:b/>
                              <w:bCs/>
                              <w:szCs w:val="24"/>
                            </w:rPr>
                            <w:t>V</w:t>
                          </w:r>
                        </w:p>
                      </w:txbxContent>
                    </wps:txbx>
                    <wps:bodyPr vert="horz" wrap="square" lIns="0" tIns="0" rIns="0" bIns="0" anchor="t" upright="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6B90B974" id="Text Box 32" o:spid="_x0000_s1028" style="position:absolute;margin-left:290.25pt;margin-top:85.1pt;width:43.05pt;height:14pt;z-index:-503316478;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" o:allowincell="f" filled="f" stroked="f">
              <v:textbox inset="0,0,0,0">
                <w:txbxContent>
                  <w:p w14:paraId="45E7C7CD" w14:textId="77777777" w:rsidR="00EF5CAB" w:rsidRDefault="00225DFF">
                    <w:pPr>
                      <w:widowControl w:val="0"/>
                      <w:autoSpaceDE w:val="0"/>
                      <w:autoSpaceDN w:val="0"/>
                      <w:adjustRightInd w:val="0"/>
                      <w:spacing w:after="0" w:line="265" w:lineRule="exact"/>
                      <w:ind w:left="20" w:right="-36"/>
                      <w:rPr>
                        <w:szCs w:val="24"/>
                      </w:rPr>
                    </w:pPr>
                    <w:r>
                      <w:rPr>
                        <w:b/>
                        <w:bCs/>
                        <w:spacing w:val="3"/>
                        <w:szCs w:val="24"/>
                      </w:rPr>
                      <w:t>B</w:t>
                    </w:r>
                    <w:r>
                      <w:rPr>
                        <w:b/>
                        <w:bCs/>
                        <w:szCs w:val="24"/>
                      </w:rPr>
                      <w:t xml:space="preserve">AB </w:t>
                    </w:r>
                    <w:r>
                      <w:rPr>
                        <w:b/>
                        <w:bCs/>
                        <w:spacing w:val="-2"/>
                        <w:szCs w:val="24"/>
                      </w:rPr>
                      <w:t>I</w:t>
                    </w:r>
                    <w:r>
                      <w:rPr>
                        <w:b/>
                        <w:bCs/>
                        <w:szCs w:val="24"/>
                      </w:rPr>
                      <w:t>V</w:t>
                    </w:r>
                  </w:p>
                </w:txbxContent>
              </v:textbox>
              <w10:wrap anchorx="page" anchory="page"/>
            </v:rec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08765E" w14:textId="3492490F" w:rsidR="00EF5CAB" w:rsidRDefault="00EF5CAB">
    <w:pPr>
      <w:widowControl w:val="0"/>
      <w:autoSpaceDE w:val="0"/>
      <w:autoSpaceDN w:val="0"/>
      <w:adjustRightInd w:val="0"/>
      <w:spacing w:after="0" w:line="200" w:lineRule="exact"/>
      <w:rPr>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AE00DBE8"/>
    <w:lvl w:ilvl="0">
      <w:start w:val="1"/>
      <w:numFmt w:val="decimal"/>
      <w:lvlText w:val="%1."/>
      <w:lvlJc w:val="left"/>
      <w:pPr>
        <w:ind w:left="1080" w:hanging="360"/>
      </w:pPr>
      <w:rPr>
        <w:rFonts w:hint="default"/>
      </w:rPr>
    </w:lvl>
    <w:lvl w:ilvl="1">
      <w:start w:val="1"/>
      <w:numFmt w:val="decimal"/>
      <w:isLgl/>
      <w:lvlText w:val="%1.%2"/>
      <w:lvlJc w:val="left"/>
      <w:pPr>
        <w:ind w:left="1080" w:hanging="360"/>
      </w:pPr>
      <w:rPr>
        <w:rFonts w:hint="default"/>
      </w:rPr>
    </w:lvl>
    <w:lvl w:ilvl="2">
      <w:start w:val="1"/>
      <w:numFmt w:val="upperLetter"/>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1" w15:restartNumberingAfterBreak="0">
    <w:nsid w:val="00000002"/>
    <w:multiLevelType w:val="hybridMultilevel"/>
    <w:tmpl w:val="E1447D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0000003"/>
    <w:multiLevelType w:val="hybridMultilevel"/>
    <w:tmpl w:val="0000000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36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36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360"/>
      </w:pPr>
    </w:lvl>
  </w:abstractNum>
  <w:abstractNum w:abstractNumId="3" w15:restartNumberingAfterBreak="0">
    <w:nsid w:val="00000004"/>
    <w:multiLevelType w:val="hybridMultilevel"/>
    <w:tmpl w:val="BDAE36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0000005"/>
    <w:multiLevelType w:val="multilevel"/>
    <w:tmpl w:val="1944848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b/>
        <w:bCs/>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00000006"/>
    <w:multiLevelType w:val="hybridMultilevel"/>
    <w:tmpl w:val="0000000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0000007"/>
    <w:multiLevelType w:val="multilevel"/>
    <w:tmpl w:val="0000000B"/>
    <w:name w:val="WW8Num13"/>
    <w:lvl w:ilvl="0">
      <w:start w:val="1"/>
      <w:numFmt w:val="decimal"/>
      <w:lvlText w:val="%1."/>
      <w:lvlJc w:val="left"/>
      <w:pPr>
        <w:tabs>
          <w:tab w:val="left" w:pos="720"/>
        </w:tabs>
        <w:ind w:left="720" w:hanging="360"/>
      </w:pPr>
    </w:lvl>
    <w:lvl w:ilvl="1">
      <w:start w:val="1"/>
      <w:numFmt w:val="decimal"/>
      <w:lvlText w:val="%2."/>
      <w:lvlJc w:val="left"/>
      <w:pPr>
        <w:tabs>
          <w:tab w:val="left" w:pos="1080"/>
        </w:tabs>
        <w:ind w:left="1080" w:hanging="360"/>
      </w:pPr>
    </w:lvl>
    <w:lvl w:ilvl="2">
      <w:start w:val="1"/>
      <w:numFmt w:val="decimal"/>
      <w:lvlText w:val="%3."/>
      <w:lvlJc w:val="left"/>
      <w:pPr>
        <w:tabs>
          <w:tab w:val="left" w:pos="1440"/>
        </w:tabs>
        <w:ind w:left="1440" w:hanging="360"/>
      </w:pPr>
    </w:lvl>
    <w:lvl w:ilvl="3">
      <w:start w:val="1"/>
      <w:numFmt w:val="decimal"/>
      <w:lvlText w:val="%4."/>
      <w:lvlJc w:val="left"/>
      <w:pPr>
        <w:tabs>
          <w:tab w:val="left" w:pos="1800"/>
        </w:tabs>
        <w:ind w:left="1800" w:hanging="360"/>
      </w:pPr>
    </w:lvl>
    <w:lvl w:ilvl="4">
      <w:start w:val="1"/>
      <w:numFmt w:val="decimal"/>
      <w:lvlText w:val="%5."/>
      <w:lvlJc w:val="left"/>
      <w:pPr>
        <w:tabs>
          <w:tab w:val="left" w:pos="2160"/>
        </w:tabs>
        <w:ind w:left="2160" w:hanging="360"/>
      </w:pPr>
    </w:lvl>
    <w:lvl w:ilvl="5">
      <w:start w:val="1"/>
      <w:numFmt w:val="decimal"/>
      <w:lvlText w:val="%6."/>
      <w:lvlJc w:val="left"/>
      <w:pPr>
        <w:tabs>
          <w:tab w:val="left" w:pos="2520"/>
        </w:tabs>
        <w:ind w:left="2520" w:hanging="360"/>
      </w:pPr>
    </w:lvl>
    <w:lvl w:ilvl="6">
      <w:start w:val="1"/>
      <w:numFmt w:val="decimal"/>
      <w:lvlText w:val="%7."/>
      <w:lvlJc w:val="left"/>
      <w:pPr>
        <w:tabs>
          <w:tab w:val="left" w:pos="2880"/>
        </w:tabs>
        <w:ind w:left="2880" w:hanging="360"/>
      </w:pPr>
    </w:lvl>
    <w:lvl w:ilvl="7">
      <w:start w:val="1"/>
      <w:numFmt w:val="decimal"/>
      <w:lvlText w:val="%8."/>
      <w:lvlJc w:val="left"/>
      <w:pPr>
        <w:tabs>
          <w:tab w:val="left" w:pos="3240"/>
        </w:tabs>
        <w:ind w:left="3240" w:hanging="360"/>
      </w:pPr>
    </w:lvl>
    <w:lvl w:ilvl="8">
      <w:start w:val="1"/>
      <w:numFmt w:val="decimal"/>
      <w:lvlText w:val="%9."/>
      <w:lvlJc w:val="left"/>
      <w:pPr>
        <w:tabs>
          <w:tab w:val="left" w:pos="3600"/>
        </w:tabs>
        <w:ind w:left="3600" w:hanging="360"/>
      </w:pPr>
    </w:lvl>
  </w:abstractNum>
  <w:abstractNum w:abstractNumId="7" w15:restartNumberingAfterBreak="0">
    <w:nsid w:val="00000008"/>
    <w:multiLevelType w:val="hybridMultilevel"/>
    <w:tmpl w:val="00000000"/>
    <w:lvl w:ilvl="0" w:tplc="0409000F">
      <w:start w:val="1"/>
      <w:numFmt w:val="decimal"/>
      <w:lvlText w:val="%1."/>
      <w:lvlJc w:val="left"/>
      <w:pPr>
        <w:ind w:left="1150" w:hanging="360"/>
      </w:pPr>
    </w:lvl>
    <w:lvl w:ilvl="1" w:tplc="04090019" w:tentative="1">
      <w:start w:val="1"/>
      <w:numFmt w:val="lowerLetter"/>
      <w:lvlText w:val="%2."/>
      <w:lvlJc w:val="left"/>
      <w:pPr>
        <w:ind w:left="1870" w:hanging="360"/>
      </w:pPr>
    </w:lvl>
    <w:lvl w:ilvl="2" w:tplc="0409001B" w:tentative="1">
      <w:start w:val="1"/>
      <w:numFmt w:val="lowerRoman"/>
      <w:lvlText w:val="%3."/>
      <w:lvlJc w:val="right"/>
      <w:pPr>
        <w:ind w:left="2590" w:hanging="360"/>
      </w:pPr>
    </w:lvl>
    <w:lvl w:ilvl="3" w:tplc="0409000F" w:tentative="1">
      <w:start w:val="1"/>
      <w:numFmt w:val="decimal"/>
      <w:lvlText w:val="%4."/>
      <w:lvlJc w:val="left"/>
      <w:pPr>
        <w:ind w:left="3310" w:hanging="360"/>
      </w:pPr>
    </w:lvl>
    <w:lvl w:ilvl="4" w:tplc="04090019" w:tentative="1">
      <w:start w:val="1"/>
      <w:numFmt w:val="lowerLetter"/>
      <w:lvlText w:val="%5."/>
      <w:lvlJc w:val="left"/>
      <w:pPr>
        <w:ind w:left="4030" w:hanging="360"/>
      </w:pPr>
    </w:lvl>
    <w:lvl w:ilvl="5" w:tplc="0409001B" w:tentative="1">
      <w:start w:val="1"/>
      <w:numFmt w:val="lowerRoman"/>
      <w:lvlText w:val="%6."/>
      <w:lvlJc w:val="right"/>
      <w:pPr>
        <w:ind w:left="4750" w:hanging="360"/>
      </w:pPr>
    </w:lvl>
    <w:lvl w:ilvl="6" w:tplc="0409000F" w:tentative="1">
      <w:start w:val="1"/>
      <w:numFmt w:val="decimal"/>
      <w:lvlText w:val="%7."/>
      <w:lvlJc w:val="left"/>
      <w:pPr>
        <w:ind w:left="5470" w:hanging="360"/>
      </w:pPr>
    </w:lvl>
    <w:lvl w:ilvl="7" w:tplc="04090019" w:tentative="1">
      <w:start w:val="1"/>
      <w:numFmt w:val="lowerLetter"/>
      <w:lvlText w:val="%8."/>
      <w:lvlJc w:val="left"/>
      <w:pPr>
        <w:ind w:left="6190" w:hanging="360"/>
      </w:pPr>
    </w:lvl>
    <w:lvl w:ilvl="8" w:tplc="0409001B" w:tentative="1">
      <w:start w:val="1"/>
      <w:numFmt w:val="lowerRoman"/>
      <w:lvlText w:val="%9."/>
      <w:lvlJc w:val="right"/>
      <w:pPr>
        <w:ind w:left="6910" w:hanging="360"/>
      </w:pPr>
    </w:lvl>
  </w:abstractNum>
  <w:abstractNum w:abstractNumId="8" w15:restartNumberingAfterBreak="0">
    <w:nsid w:val="037F4C9D"/>
    <w:multiLevelType w:val="hybridMultilevel"/>
    <w:tmpl w:val="B87ABEDA"/>
    <w:lvl w:ilvl="0" w:tplc="C2C22FE8">
      <w:start w:val="1"/>
      <w:numFmt w:val="decimal"/>
      <w:lvlText w:val="2.%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 w15:restartNumberingAfterBreak="0">
    <w:nsid w:val="1DAD334C"/>
    <w:multiLevelType w:val="hybridMultilevel"/>
    <w:tmpl w:val="E14CD78E"/>
    <w:lvl w:ilvl="0" w:tplc="9FCAAD74">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21003CE6"/>
    <w:multiLevelType w:val="multilevel"/>
    <w:tmpl w:val="2D8CCEC4"/>
    <w:lvl w:ilvl="0">
      <w:start w:val="4"/>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upperLetter"/>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1" w15:restartNumberingAfterBreak="0">
    <w:nsid w:val="267C1C8A"/>
    <w:multiLevelType w:val="hybridMultilevel"/>
    <w:tmpl w:val="30EC57C6"/>
    <w:lvl w:ilvl="0" w:tplc="B72A3A70">
      <w:start w:val="1"/>
      <w:numFmt w:val="decimal"/>
      <w:lvlText w:val="2.3.%1"/>
      <w:lvlJc w:val="left"/>
      <w:pPr>
        <w:ind w:left="1429"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 w15:restartNumberingAfterBreak="0">
    <w:nsid w:val="3153020B"/>
    <w:multiLevelType w:val="hybridMultilevel"/>
    <w:tmpl w:val="95127E04"/>
    <w:lvl w:ilvl="0" w:tplc="217E25FE">
      <w:start w:val="2"/>
      <w:numFmt w:val="decimal"/>
      <w:lvlText w:val="2.%1"/>
      <w:lvlJc w:val="left"/>
      <w:pPr>
        <w:ind w:left="1429"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3" w15:restartNumberingAfterBreak="0">
    <w:nsid w:val="31814E22"/>
    <w:multiLevelType w:val="hybridMultilevel"/>
    <w:tmpl w:val="6CE27868"/>
    <w:lvl w:ilvl="0" w:tplc="1A6CF2D0">
      <w:start w:val="2"/>
      <w:numFmt w:val="decimal"/>
      <w:lvlText w:val="2.3.%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4" w15:restartNumberingAfterBreak="0">
    <w:nsid w:val="34D455DD"/>
    <w:multiLevelType w:val="hybridMultilevel"/>
    <w:tmpl w:val="939AF1B0"/>
    <w:lvl w:ilvl="0" w:tplc="594C4EB6">
      <w:start w:val="1"/>
      <w:numFmt w:val="lowerLetter"/>
      <w:lvlText w:val="%1)"/>
      <w:lvlJc w:val="left"/>
      <w:pPr>
        <w:ind w:left="903" w:hanging="370"/>
      </w:pPr>
      <w:rPr>
        <w:rFonts w:ascii="Cambria" w:eastAsia="Cambria" w:hAnsi="Cambria" w:cs="Cambria" w:hint="default"/>
        <w:spacing w:val="-2"/>
        <w:w w:val="100"/>
        <w:sz w:val="24"/>
        <w:szCs w:val="24"/>
        <w:lang w:val="id" w:eastAsia="en-US" w:bidi="ar-SA"/>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5" w15:restartNumberingAfterBreak="0">
    <w:nsid w:val="40D141D8"/>
    <w:multiLevelType w:val="hybridMultilevel"/>
    <w:tmpl w:val="60E6D4F0"/>
    <w:lvl w:ilvl="0" w:tplc="8F728C42">
      <w:start w:val="2"/>
      <w:numFmt w:val="decimal"/>
      <w:lvlText w:val="%1."/>
      <w:lvlJc w:val="left"/>
      <w:pPr>
        <w:ind w:left="481" w:hanging="361"/>
      </w:pPr>
      <w:rPr>
        <w:rFonts w:ascii="Cambria" w:eastAsia="Cambria" w:hAnsi="Cambria" w:cs="Cambria" w:hint="default"/>
        <w:b/>
        <w:bCs/>
        <w:spacing w:val="0"/>
        <w:w w:val="100"/>
        <w:sz w:val="24"/>
        <w:szCs w:val="24"/>
        <w:lang w:val="id" w:eastAsia="en-US" w:bidi="ar-SA"/>
      </w:rPr>
    </w:lvl>
    <w:lvl w:ilvl="1" w:tplc="594C4EB6">
      <w:start w:val="1"/>
      <w:numFmt w:val="lowerLetter"/>
      <w:lvlText w:val="%2)"/>
      <w:lvlJc w:val="left"/>
      <w:pPr>
        <w:ind w:left="903" w:hanging="370"/>
      </w:pPr>
      <w:rPr>
        <w:rFonts w:ascii="Cambria" w:eastAsia="Cambria" w:hAnsi="Cambria" w:cs="Cambria" w:hint="default"/>
        <w:spacing w:val="-2"/>
        <w:w w:val="100"/>
        <w:sz w:val="24"/>
        <w:szCs w:val="24"/>
        <w:lang w:val="id" w:eastAsia="en-US" w:bidi="ar-SA"/>
      </w:rPr>
    </w:lvl>
    <w:lvl w:ilvl="2" w:tplc="2D569B34">
      <w:numFmt w:val="bullet"/>
      <w:lvlText w:val="•"/>
      <w:lvlJc w:val="left"/>
      <w:pPr>
        <w:ind w:left="1804" w:hanging="370"/>
      </w:pPr>
      <w:rPr>
        <w:rFonts w:hint="default"/>
        <w:lang w:val="id" w:eastAsia="en-US" w:bidi="ar-SA"/>
      </w:rPr>
    </w:lvl>
    <w:lvl w:ilvl="3" w:tplc="9F680B3A">
      <w:numFmt w:val="bullet"/>
      <w:lvlText w:val="•"/>
      <w:lvlJc w:val="left"/>
      <w:pPr>
        <w:ind w:left="2708" w:hanging="370"/>
      </w:pPr>
      <w:rPr>
        <w:rFonts w:hint="default"/>
        <w:lang w:val="id" w:eastAsia="en-US" w:bidi="ar-SA"/>
      </w:rPr>
    </w:lvl>
    <w:lvl w:ilvl="4" w:tplc="0890D0EC">
      <w:numFmt w:val="bullet"/>
      <w:lvlText w:val="•"/>
      <w:lvlJc w:val="left"/>
      <w:pPr>
        <w:ind w:left="3613" w:hanging="370"/>
      </w:pPr>
      <w:rPr>
        <w:rFonts w:hint="default"/>
        <w:lang w:val="id" w:eastAsia="en-US" w:bidi="ar-SA"/>
      </w:rPr>
    </w:lvl>
    <w:lvl w:ilvl="5" w:tplc="817014FA">
      <w:numFmt w:val="bullet"/>
      <w:lvlText w:val="•"/>
      <w:lvlJc w:val="left"/>
      <w:pPr>
        <w:ind w:left="4517" w:hanging="370"/>
      </w:pPr>
      <w:rPr>
        <w:rFonts w:hint="default"/>
        <w:lang w:val="id" w:eastAsia="en-US" w:bidi="ar-SA"/>
      </w:rPr>
    </w:lvl>
    <w:lvl w:ilvl="6" w:tplc="419674E8">
      <w:numFmt w:val="bullet"/>
      <w:lvlText w:val="•"/>
      <w:lvlJc w:val="left"/>
      <w:pPr>
        <w:ind w:left="5421" w:hanging="370"/>
      </w:pPr>
      <w:rPr>
        <w:rFonts w:hint="default"/>
        <w:lang w:val="id" w:eastAsia="en-US" w:bidi="ar-SA"/>
      </w:rPr>
    </w:lvl>
    <w:lvl w:ilvl="7" w:tplc="8DC2B35C">
      <w:numFmt w:val="bullet"/>
      <w:lvlText w:val="•"/>
      <w:lvlJc w:val="left"/>
      <w:pPr>
        <w:ind w:left="6326" w:hanging="370"/>
      </w:pPr>
      <w:rPr>
        <w:rFonts w:hint="default"/>
        <w:lang w:val="id" w:eastAsia="en-US" w:bidi="ar-SA"/>
      </w:rPr>
    </w:lvl>
    <w:lvl w:ilvl="8" w:tplc="5946654A">
      <w:numFmt w:val="bullet"/>
      <w:lvlText w:val="•"/>
      <w:lvlJc w:val="left"/>
      <w:pPr>
        <w:ind w:left="7230" w:hanging="370"/>
      </w:pPr>
      <w:rPr>
        <w:rFonts w:hint="default"/>
        <w:lang w:val="id" w:eastAsia="en-US" w:bidi="ar-SA"/>
      </w:rPr>
    </w:lvl>
  </w:abstractNum>
  <w:abstractNum w:abstractNumId="16" w15:restartNumberingAfterBreak="0">
    <w:nsid w:val="40F954C0"/>
    <w:multiLevelType w:val="multilevel"/>
    <w:tmpl w:val="3D126E36"/>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upperLetter"/>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43C529DD"/>
    <w:multiLevelType w:val="hybridMultilevel"/>
    <w:tmpl w:val="A6F48CA4"/>
    <w:lvl w:ilvl="0" w:tplc="42BC7DDC">
      <w:start w:val="1"/>
      <w:numFmt w:val="decimal"/>
      <w:lvlText w:val="2.2.%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8" w15:restartNumberingAfterBreak="0">
    <w:nsid w:val="48453458"/>
    <w:multiLevelType w:val="multilevel"/>
    <w:tmpl w:val="A8E4E100"/>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4F2E50C1"/>
    <w:multiLevelType w:val="hybridMultilevel"/>
    <w:tmpl w:val="AF7E2308"/>
    <w:lvl w:ilvl="0" w:tplc="5E7C2C8E">
      <w:start w:val="1"/>
      <w:numFmt w:val="decimal"/>
      <w:lvlText w:val="%1."/>
      <w:lvlJc w:val="left"/>
      <w:pPr>
        <w:ind w:left="720" w:hanging="360"/>
      </w:pPr>
      <w:rPr>
        <w:rFonts w:hint="default"/>
        <w:b/>
        <w:b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0" w15:restartNumberingAfterBreak="0">
    <w:nsid w:val="4F495AFD"/>
    <w:multiLevelType w:val="hybridMultilevel"/>
    <w:tmpl w:val="E444846C"/>
    <w:lvl w:ilvl="0" w:tplc="C2C22FE8">
      <w:start w:val="1"/>
      <w:numFmt w:val="decimal"/>
      <w:lvlText w:val="2.%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1" w15:restartNumberingAfterBreak="0">
    <w:nsid w:val="565545EE"/>
    <w:multiLevelType w:val="hybridMultilevel"/>
    <w:tmpl w:val="C69A9D54"/>
    <w:lvl w:ilvl="0" w:tplc="1A6CF2D0">
      <w:start w:val="2"/>
      <w:numFmt w:val="decimal"/>
      <w:lvlText w:val="2.3.%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2" w15:restartNumberingAfterBreak="0">
    <w:nsid w:val="56944609"/>
    <w:multiLevelType w:val="hybridMultilevel"/>
    <w:tmpl w:val="FFBA3748"/>
    <w:lvl w:ilvl="0" w:tplc="4CBC4564">
      <w:numFmt w:val="bullet"/>
      <w:lvlText w:val=""/>
      <w:lvlJc w:val="left"/>
      <w:pPr>
        <w:ind w:left="841" w:hanging="360"/>
      </w:pPr>
      <w:rPr>
        <w:rFonts w:ascii="Symbol" w:eastAsia="Symbol" w:hAnsi="Symbol" w:cs="Symbol" w:hint="default"/>
        <w:w w:val="100"/>
        <w:sz w:val="24"/>
        <w:szCs w:val="24"/>
        <w:lang w:val="id" w:eastAsia="en-US" w:bidi="ar-SA"/>
      </w:rPr>
    </w:lvl>
    <w:lvl w:ilvl="1" w:tplc="98A2EAC8">
      <w:numFmt w:val="bullet"/>
      <w:lvlText w:val="•"/>
      <w:lvlJc w:val="left"/>
      <w:pPr>
        <w:ind w:left="1659" w:hanging="360"/>
      </w:pPr>
      <w:rPr>
        <w:rFonts w:hint="default"/>
        <w:lang w:val="id" w:eastAsia="en-US" w:bidi="ar-SA"/>
      </w:rPr>
    </w:lvl>
    <w:lvl w:ilvl="2" w:tplc="7968FA18">
      <w:numFmt w:val="bullet"/>
      <w:lvlText w:val="•"/>
      <w:lvlJc w:val="left"/>
      <w:pPr>
        <w:ind w:left="2479" w:hanging="360"/>
      </w:pPr>
      <w:rPr>
        <w:rFonts w:hint="default"/>
        <w:lang w:val="id" w:eastAsia="en-US" w:bidi="ar-SA"/>
      </w:rPr>
    </w:lvl>
    <w:lvl w:ilvl="3" w:tplc="04382E24">
      <w:numFmt w:val="bullet"/>
      <w:lvlText w:val="•"/>
      <w:lvlJc w:val="left"/>
      <w:pPr>
        <w:ind w:left="3299" w:hanging="360"/>
      </w:pPr>
      <w:rPr>
        <w:rFonts w:hint="default"/>
        <w:lang w:val="id" w:eastAsia="en-US" w:bidi="ar-SA"/>
      </w:rPr>
    </w:lvl>
    <w:lvl w:ilvl="4" w:tplc="5F8614E8">
      <w:numFmt w:val="bullet"/>
      <w:lvlText w:val="•"/>
      <w:lvlJc w:val="left"/>
      <w:pPr>
        <w:ind w:left="4119" w:hanging="360"/>
      </w:pPr>
      <w:rPr>
        <w:rFonts w:hint="default"/>
        <w:lang w:val="id" w:eastAsia="en-US" w:bidi="ar-SA"/>
      </w:rPr>
    </w:lvl>
    <w:lvl w:ilvl="5" w:tplc="7BC6E8E6">
      <w:numFmt w:val="bullet"/>
      <w:lvlText w:val="•"/>
      <w:lvlJc w:val="left"/>
      <w:pPr>
        <w:ind w:left="4939" w:hanging="360"/>
      </w:pPr>
      <w:rPr>
        <w:rFonts w:hint="default"/>
        <w:lang w:val="id" w:eastAsia="en-US" w:bidi="ar-SA"/>
      </w:rPr>
    </w:lvl>
    <w:lvl w:ilvl="6" w:tplc="56B28362">
      <w:numFmt w:val="bullet"/>
      <w:lvlText w:val="•"/>
      <w:lvlJc w:val="left"/>
      <w:pPr>
        <w:ind w:left="5759" w:hanging="360"/>
      </w:pPr>
      <w:rPr>
        <w:rFonts w:hint="default"/>
        <w:lang w:val="id" w:eastAsia="en-US" w:bidi="ar-SA"/>
      </w:rPr>
    </w:lvl>
    <w:lvl w:ilvl="7" w:tplc="CDC6BEC6">
      <w:numFmt w:val="bullet"/>
      <w:lvlText w:val="•"/>
      <w:lvlJc w:val="left"/>
      <w:pPr>
        <w:ind w:left="6579" w:hanging="360"/>
      </w:pPr>
      <w:rPr>
        <w:rFonts w:hint="default"/>
        <w:lang w:val="id" w:eastAsia="en-US" w:bidi="ar-SA"/>
      </w:rPr>
    </w:lvl>
    <w:lvl w:ilvl="8" w:tplc="3BB4C0E2">
      <w:numFmt w:val="bullet"/>
      <w:lvlText w:val="•"/>
      <w:lvlJc w:val="left"/>
      <w:pPr>
        <w:ind w:left="7399" w:hanging="360"/>
      </w:pPr>
      <w:rPr>
        <w:rFonts w:hint="default"/>
        <w:lang w:val="id" w:eastAsia="en-US" w:bidi="ar-SA"/>
      </w:rPr>
    </w:lvl>
  </w:abstractNum>
  <w:abstractNum w:abstractNumId="23" w15:restartNumberingAfterBreak="0">
    <w:nsid w:val="5CC36EA9"/>
    <w:multiLevelType w:val="hybridMultilevel"/>
    <w:tmpl w:val="3006C20C"/>
    <w:lvl w:ilvl="0" w:tplc="C79EB156">
      <w:start w:val="3"/>
      <w:numFmt w:val="decimal"/>
      <w:lvlText w:val="2.%1"/>
      <w:lvlJc w:val="left"/>
      <w:pPr>
        <w:ind w:left="1429"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4" w15:restartNumberingAfterBreak="0">
    <w:nsid w:val="5E9E2F34"/>
    <w:multiLevelType w:val="hybridMultilevel"/>
    <w:tmpl w:val="1452F4E4"/>
    <w:lvl w:ilvl="0" w:tplc="C2C22FE8">
      <w:start w:val="1"/>
      <w:numFmt w:val="decimal"/>
      <w:lvlText w:val="2.%1"/>
      <w:lvlJc w:val="left"/>
      <w:pPr>
        <w:ind w:left="1429" w:hanging="360"/>
      </w:pPr>
      <w:rPr>
        <w:rFonts w:hint="default"/>
      </w:rPr>
    </w:lvl>
    <w:lvl w:ilvl="1" w:tplc="38090019" w:tentative="1">
      <w:start w:val="1"/>
      <w:numFmt w:val="lowerLetter"/>
      <w:lvlText w:val="%2."/>
      <w:lvlJc w:val="left"/>
      <w:pPr>
        <w:ind w:left="2149" w:hanging="360"/>
      </w:pPr>
    </w:lvl>
    <w:lvl w:ilvl="2" w:tplc="3809001B" w:tentative="1">
      <w:start w:val="1"/>
      <w:numFmt w:val="lowerRoman"/>
      <w:lvlText w:val="%3."/>
      <w:lvlJc w:val="right"/>
      <w:pPr>
        <w:ind w:left="2869" w:hanging="180"/>
      </w:pPr>
    </w:lvl>
    <w:lvl w:ilvl="3" w:tplc="3809000F" w:tentative="1">
      <w:start w:val="1"/>
      <w:numFmt w:val="decimal"/>
      <w:lvlText w:val="%4."/>
      <w:lvlJc w:val="left"/>
      <w:pPr>
        <w:ind w:left="3589" w:hanging="360"/>
      </w:pPr>
    </w:lvl>
    <w:lvl w:ilvl="4" w:tplc="38090019" w:tentative="1">
      <w:start w:val="1"/>
      <w:numFmt w:val="lowerLetter"/>
      <w:lvlText w:val="%5."/>
      <w:lvlJc w:val="left"/>
      <w:pPr>
        <w:ind w:left="4309" w:hanging="360"/>
      </w:pPr>
    </w:lvl>
    <w:lvl w:ilvl="5" w:tplc="3809001B" w:tentative="1">
      <w:start w:val="1"/>
      <w:numFmt w:val="lowerRoman"/>
      <w:lvlText w:val="%6."/>
      <w:lvlJc w:val="right"/>
      <w:pPr>
        <w:ind w:left="5029" w:hanging="180"/>
      </w:pPr>
    </w:lvl>
    <w:lvl w:ilvl="6" w:tplc="3809000F" w:tentative="1">
      <w:start w:val="1"/>
      <w:numFmt w:val="decimal"/>
      <w:lvlText w:val="%7."/>
      <w:lvlJc w:val="left"/>
      <w:pPr>
        <w:ind w:left="5749" w:hanging="360"/>
      </w:pPr>
    </w:lvl>
    <w:lvl w:ilvl="7" w:tplc="38090019" w:tentative="1">
      <w:start w:val="1"/>
      <w:numFmt w:val="lowerLetter"/>
      <w:lvlText w:val="%8."/>
      <w:lvlJc w:val="left"/>
      <w:pPr>
        <w:ind w:left="6469" w:hanging="360"/>
      </w:pPr>
    </w:lvl>
    <w:lvl w:ilvl="8" w:tplc="3809001B" w:tentative="1">
      <w:start w:val="1"/>
      <w:numFmt w:val="lowerRoman"/>
      <w:lvlText w:val="%9."/>
      <w:lvlJc w:val="right"/>
      <w:pPr>
        <w:ind w:left="7189" w:hanging="180"/>
      </w:pPr>
    </w:lvl>
  </w:abstractNum>
  <w:abstractNum w:abstractNumId="25" w15:restartNumberingAfterBreak="0">
    <w:nsid w:val="65BE0175"/>
    <w:multiLevelType w:val="hybridMultilevel"/>
    <w:tmpl w:val="38B28304"/>
    <w:lvl w:ilvl="0" w:tplc="45346272">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6" w15:restartNumberingAfterBreak="0">
    <w:nsid w:val="705C4477"/>
    <w:multiLevelType w:val="hybridMultilevel"/>
    <w:tmpl w:val="9C6E8FC6"/>
    <w:lvl w:ilvl="0" w:tplc="3809000F">
      <w:start w:val="1"/>
      <w:numFmt w:val="decimal"/>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7" w15:restartNumberingAfterBreak="0">
    <w:nsid w:val="7447165E"/>
    <w:multiLevelType w:val="hybridMultilevel"/>
    <w:tmpl w:val="AFAA9208"/>
    <w:lvl w:ilvl="0" w:tplc="C2C22FE8">
      <w:start w:val="1"/>
      <w:numFmt w:val="decimal"/>
      <w:lvlText w:val="2.%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8" w15:restartNumberingAfterBreak="0">
    <w:nsid w:val="74F94D47"/>
    <w:multiLevelType w:val="multilevel"/>
    <w:tmpl w:val="5F9679D0"/>
    <w:lvl w:ilvl="0">
      <w:start w:val="2"/>
      <w:numFmt w:val="decimal"/>
      <w:lvlText w:val="%1."/>
      <w:lvlJc w:val="left"/>
      <w:pPr>
        <w:ind w:left="720" w:hanging="360"/>
      </w:pPr>
      <w:rPr>
        <w:rFonts w:hint="default"/>
      </w:rPr>
    </w:lvl>
    <w:lvl w:ilvl="1">
      <w:start w:val="1"/>
      <w:numFmt w:val="decimal"/>
      <w:lvlText w:val="2.%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9" w15:restartNumberingAfterBreak="0">
    <w:nsid w:val="7582464A"/>
    <w:multiLevelType w:val="hybridMultilevel"/>
    <w:tmpl w:val="D1621D6A"/>
    <w:lvl w:ilvl="0" w:tplc="44D4D89E">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0" w15:restartNumberingAfterBreak="0">
    <w:nsid w:val="78F346C3"/>
    <w:multiLevelType w:val="hybridMultilevel"/>
    <w:tmpl w:val="3AD217A8"/>
    <w:lvl w:ilvl="0" w:tplc="1A6CF2D0">
      <w:start w:val="2"/>
      <w:numFmt w:val="decimal"/>
      <w:lvlText w:val="2.3.%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1" w15:restartNumberingAfterBreak="0">
    <w:nsid w:val="7D2A0A0A"/>
    <w:multiLevelType w:val="multilevel"/>
    <w:tmpl w:val="97260464"/>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upperLetter"/>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1623416972">
    <w:abstractNumId w:val="4"/>
  </w:num>
  <w:num w:numId="2" w16cid:durableId="873154047">
    <w:abstractNumId w:val="18"/>
  </w:num>
  <w:num w:numId="3" w16cid:durableId="1220484411">
    <w:abstractNumId w:val="0"/>
  </w:num>
  <w:num w:numId="4" w16cid:durableId="223417459">
    <w:abstractNumId w:val="2"/>
  </w:num>
  <w:num w:numId="5" w16cid:durableId="986712591">
    <w:abstractNumId w:val="1"/>
  </w:num>
  <w:num w:numId="6" w16cid:durableId="1853756534">
    <w:abstractNumId w:val="3"/>
  </w:num>
  <w:num w:numId="7" w16cid:durableId="53353672">
    <w:abstractNumId w:val="5"/>
  </w:num>
  <w:num w:numId="8" w16cid:durableId="1376928903">
    <w:abstractNumId w:val="7"/>
  </w:num>
  <w:num w:numId="9" w16cid:durableId="78675700">
    <w:abstractNumId w:val="10"/>
  </w:num>
  <w:num w:numId="10" w16cid:durableId="1400128658">
    <w:abstractNumId w:val="31"/>
  </w:num>
  <w:num w:numId="11" w16cid:durableId="326052557">
    <w:abstractNumId w:val="16"/>
  </w:num>
  <w:num w:numId="12" w16cid:durableId="900139179">
    <w:abstractNumId w:val="28"/>
  </w:num>
  <w:num w:numId="13" w16cid:durableId="1374765292">
    <w:abstractNumId w:val="26"/>
  </w:num>
  <w:num w:numId="14" w16cid:durableId="1993872897">
    <w:abstractNumId w:val="24"/>
  </w:num>
  <w:num w:numId="15" w16cid:durableId="2121677758">
    <w:abstractNumId w:val="12"/>
  </w:num>
  <w:num w:numId="16" w16cid:durableId="2004354399">
    <w:abstractNumId w:val="20"/>
  </w:num>
  <w:num w:numId="17" w16cid:durableId="1652103629">
    <w:abstractNumId w:val="8"/>
  </w:num>
  <w:num w:numId="18" w16cid:durableId="1812139097">
    <w:abstractNumId w:val="27"/>
  </w:num>
  <w:num w:numId="19" w16cid:durableId="334462754">
    <w:abstractNumId w:val="29"/>
  </w:num>
  <w:num w:numId="20" w16cid:durableId="1801219083">
    <w:abstractNumId w:val="25"/>
  </w:num>
  <w:num w:numId="21" w16cid:durableId="2010253377">
    <w:abstractNumId w:val="9"/>
  </w:num>
  <w:num w:numId="22" w16cid:durableId="1549683088">
    <w:abstractNumId w:val="19"/>
  </w:num>
  <w:num w:numId="23" w16cid:durableId="1752655650">
    <w:abstractNumId w:val="23"/>
  </w:num>
  <w:num w:numId="24" w16cid:durableId="1314601370">
    <w:abstractNumId w:val="15"/>
  </w:num>
  <w:num w:numId="25" w16cid:durableId="1664549844">
    <w:abstractNumId w:val="30"/>
  </w:num>
  <w:num w:numId="26" w16cid:durableId="752355155">
    <w:abstractNumId w:val="11"/>
  </w:num>
  <w:num w:numId="27" w16cid:durableId="1739015670">
    <w:abstractNumId w:val="13"/>
  </w:num>
  <w:num w:numId="28" w16cid:durableId="1154683703">
    <w:abstractNumId w:val="21"/>
  </w:num>
  <w:num w:numId="29" w16cid:durableId="291981963">
    <w:abstractNumId w:val="22"/>
  </w:num>
  <w:num w:numId="30" w16cid:durableId="141044963">
    <w:abstractNumId w:val="14"/>
  </w:num>
  <w:num w:numId="31" w16cid:durableId="1718162064">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drawingGridHorizontalSpacing w:val="110"/>
  <w:displayHorizontalDrawingGridEvery w:val="2"/>
  <w:displayVerticalDrawingGridEvery w:val="2"/>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F5CAB"/>
    <w:rsid w:val="00005E44"/>
    <w:rsid w:val="00006761"/>
    <w:rsid w:val="00063DA2"/>
    <w:rsid w:val="00070DEA"/>
    <w:rsid w:val="00076DAE"/>
    <w:rsid w:val="000A4BD2"/>
    <w:rsid w:val="000E73CA"/>
    <w:rsid w:val="00101AEE"/>
    <w:rsid w:val="00123350"/>
    <w:rsid w:val="00130B2A"/>
    <w:rsid w:val="00137E85"/>
    <w:rsid w:val="001808EA"/>
    <w:rsid w:val="00184791"/>
    <w:rsid w:val="00193EAC"/>
    <w:rsid w:val="001A5C2F"/>
    <w:rsid w:val="00203ABA"/>
    <w:rsid w:val="00207419"/>
    <w:rsid w:val="00225DFF"/>
    <w:rsid w:val="002307B6"/>
    <w:rsid w:val="00231471"/>
    <w:rsid w:val="002318A0"/>
    <w:rsid w:val="002507DE"/>
    <w:rsid w:val="00272E2D"/>
    <w:rsid w:val="002A42A6"/>
    <w:rsid w:val="002A7485"/>
    <w:rsid w:val="002B671F"/>
    <w:rsid w:val="002D1B90"/>
    <w:rsid w:val="002E5ED3"/>
    <w:rsid w:val="002E762E"/>
    <w:rsid w:val="002F0947"/>
    <w:rsid w:val="00317109"/>
    <w:rsid w:val="003712F8"/>
    <w:rsid w:val="00392DFA"/>
    <w:rsid w:val="00395BCF"/>
    <w:rsid w:val="003A08FD"/>
    <w:rsid w:val="003C6CA8"/>
    <w:rsid w:val="003E1361"/>
    <w:rsid w:val="003E6969"/>
    <w:rsid w:val="00433178"/>
    <w:rsid w:val="00455D39"/>
    <w:rsid w:val="004A5448"/>
    <w:rsid w:val="004A6CBA"/>
    <w:rsid w:val="00580F68"/>
    <w:rsid w:val="005E19C9"/>
    <w:rsid w:val="005E370C"/>
    <w:rsid w:val="005E444A"/>
    <w:rsid w:val="0064735A"/>
    <w:rsid w:val="00650E40"/>
    <w:rsid w:val="00655C87"/>
    <w:rsid w:val="006754EE"/>
    <w:rsid w:val="006A74EB"/>
    <w:rsid w:val="006B1F77"/>
    <w:rsid w:val="006B79A3"/>
    <w:rsid w:val="006F344E"/>
    <w:rsid w:val="00700B6F"/>
    <w:rsid w:val="007478EC"/>
    <w:rsid w:val="007767B9"/>
    <w:rsid w:val="007930E3"/>
    <w:rsid w:val="007D3BDA"/>
    <w:rsid w:val="00821727"/>
    <w:rsid w:val="00834888"/>
    <w:rsid w:val="0084463A"/>
    <w:rsid w:val="00890CA6"/>
    <w:rsid w:val="008D6867"/>
    <w:rsid w:val="00916F0B"/>
    <w:rsid w:val="00956E54"/>
    <w:rsid w:val="00992974"/>
    <w:rsid w:val="009A2F24"/>
    <w:rsid w:val="00A4552C"/>
    <w:rsid w:val="00AA37B1"/>
    <w:rsid w:val="00AE7F75"/>
    <w:rsid w:val="00B163F1"/>
    <w:rsid w:val="00B31829"/>
    <w:rsid w:val="00BB1E15"/>
    <w:rsid w:val="00C0012B"/>
    <w:rsid w:val="00C37B73"/>
    <w:rsid w:val="00C633A9"/>
    <w:rsid w:val="00C93557"/>
    <w:rsid w:val="00CC78E4"/>
    <w:rsid w:val="00CE221B"/>
    <w:rsid w:val="00D47B1F"/>
    <w:rsid w:val="00D7310E"/>
    <w:rsid w:val="00D955C9"/>
    <w:rsid w:val="00DA35F8"/>
    <w:rsid w:val="00DA7A66"/>
    <w:rsid w:val="00DB2820"/>
    <w:rsid w:val="00E04071"/>
    <w:rsid w:val="00E64946"/>
    <w:rsid w:val="00E72FC9"/>
    <w:rsid w:val="00E81AFC"/>
    <w:rsid w:val="00EF5CAB"/>
    <w:rsid w:val="00F16EC8"/>
    <w:rsid w:val="00F34BF8"/>
    <w:rsid w:val="00F37593"/>
    <w:rsid w:val="00F547F2"/>
    <w:rsid w:val="00F82576"/>
    <w:rsid w:val="00FA3D02"/>
    <w:rsid w:val="00FB7DFA"/>
    <w:rsid w:val="00FD041D"/>
    <w:rsid w:val="00FD6163"/>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0EC87A4"/>
  <w15:docId w15:val="{0E0BF04C-FE70-40D4-B448-2507AF77B7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Calibri" w:hAnsi="Times New Roman" w:cs="SimSun"/>
        <w:sz w:val="24"/>
        <w:szCs w:val="22"/>
        <w:lang w:val="en-US" w:eastAsia="en-US" w:bidi="ar-SA"/>
      </w:rPr>
    </w:rPrDefault>
    <w:pPrDefault>
      <w:pPr>
        <w:spacing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64946"/>
    <w:pPr>
      <w:spacing w:after="160" w:line="259" w:lineRule="auto"/>
    </w:pPr>
    <w:rPr>
      <w:lang w:val="id-ID"/>
    </w:rPr>
  </w:style>
  <w:style w:type="paragraph" w:styleId="Heading1">
    <w:name w:val="heading 1"/>
    <w:basedOn w:val="Normal"/>
    <w:next w:val="Normal"/>
    <w:link w:val="Heading1Char"/>
    <w:uiPriority w:val="9"/>
    <w:qFormat/>
    <w:pPr>
      <w:keepNext/>
      <w:keepLines/>
      <w:spacing w:before="240" w:after="0"/>
      <w:jc w:val="center"/>
      <w:outlineLvl w:val="0"/>
    </w:pPr>
    <w:rPr>
      <w:rFonts w:eastAsia="SimSun"/>
      <w:color w:val="000000"/>
      <w:sz w:val="28"/>
      <w:szCs w:val="32"/>
    </w:rPr>
  </w:style>
  <w:style w:type="paragraph" w:styleId="Heading2">
    <w:name w:val="heading 2"/>
    <w:basedOn w:val="Normal"/>
    <w:next w:val="Normal"/>
    <w:link w:val="Heading2Char"/>
    <w:uiPriority w:val="9"/>
    <w:qFormat/>
    <w:pPr>
      <w:keepNext/>
      <w:keepLines/>
      <w:spacing w:before="40" w:after="0"/>
      <w:outlineLvl w:val="1"/>
    </w:pPr>
    <w:rPr>
      <w:rFonts w:eastAsia="SimSun"/>
      <w:color w:val="000000"/>
      <w:szCs w:val="26"/>
    </w:rPr>
  </w:style>
  <w:style w:type="paragraph" w:styleId="Heading3">
    <w:name w:val="heading 3"/>
    <w:basedOn w:val="Normal"/>
    <w:next w:val="Normal"/>
    <w:link w:val="Heading3Char"/>
    <w:uiPriority w:val="9"/>
    <w:unhideWhenUsed/>
    <w:qFormat/>
    <w:rsid w:val="00890CA6"/>
    <w:pPr>
      <w:keepNext/>
      <w:keepLines/>
      <w:spacing w:before="40" w:after="0"/>
      <w:outlineLvl w:val="2"/>
    </w:pPr>
    <w:rPr>
      <w:rFonts w:eastAsiaTheme="majorEastAsia" w:cstheme="majorBidi"/>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eastAsia="SimSun" w:cs="SimSun"/>
      <w:color w:val="000000"/>
      <w:sz w:val="28"/>
      <w:szCs w:val="32"/>
      <w:lang w:val="id-ID"/>
    </w:rPr>
  </w:style>
  <w:style w:type="character" w:customStyle="1" w:styleId="Heading2Char">
    <w:name w:val="Heading 2 Char"/>
    <w:basedOn w:val="DefaultParagraphFont"/>
    <w:link w:val="Heading2"/>
    <w:uiPriority w:val="9"/>
    <w:rPr>
      <w:rFonts w:eastAsia="SimSun" w:cs="SimSun"/>
      <w:color w:val="000000"/>
      <w:szCs w:val="26"/>
      <w:lang w:val="id-ID"/>
    </w:rPr>
  </w:style>
  <w:style w:type="paragraph" w:styleId="ListParagraph">
    <w:name w:val="List Paragraph"/>
    <w:basedOn w:val="Normal"/>
    <w:uiPriority w:val="1"/>
    <w:qFormat/>
    <w:pPr>
      <w:ind w:left="720"/>
      <w:contextualSpacing/>
    </w:pPr>
  </w:style>
  <w:style w:type="paragraph" w:styleId="NormalWeb">
    <w:name w:val="Normal (Web)"/>
    <w:basedOn w:val="Normal"/>
    <w:uiPriority w:val="99"/>
    <w:pPr>
      <w:spacing w:before="100" w:beforeAutospacing="1" w:after="100" w:afterAutospacing="1" w:line="240" w:lineRule="auto"/>
    </w:pPr>
    <w:rPr>
      <w:rFonts w:eastAsia="Times New Roman" w:cs="Times New Roman"/>
      <w:szCs w:val="24"/>
      <w:lang w:eastAsia="id-ID"/>
    </w:rPr>
  </w:style>
  <w:style w:type="character" w:styleId="Strong">
    <w:name w:val="Strong"/>
    <w:basedOn w:val="DefaultParagraphFont"/>
    <w:uiPriority w:val="22"/>
    <w:qFormat/>
    <w:rPr>
      <w:b/>
      <w:bCs/>
    </w:rPr>
  </w:style>
  <w:style w:type="paragraph" w:styleId="BalloonText">
    <w:name w:val="Balloon Text"/>
    <w:basedOn w:val="Normal"/>
    <w:link w:val="BalloonTextChar"/>
    <w:uiPriority w:val="9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Pr>
      <w:rFonts w:ascii="Tahoma" w:hAnsi="Tahoma" w:cs="Tahoma"/>
      <w:sz w:val="16"/>
      <w:szCs w:val="16"/>
      <w:lang w:val="id-ID"/>
    </w:rPr>
  </w:style>
  <w:style w:type="character" w:customStyle="1" w:styleId="apple-converted-space">
    <w:name w:val="apple-converted-space"/>
    <w:basedOn w:val="DefaultParagraphFont"/>
  </w:style>
  <w:style w:type="paragraph" w:styleId="BodyText">
    <w:name w:val="Body Text"/>
    <w:basedOn w:val="Normal"/>
    <w:link w:val="BodyTextChar"/>
    <w:uiPriority w:val="1"/>
    <w:qFormat/>
    <w:pPr>
      <w:suppressAutoHyphens/>
      <w:spacing w:after="0" w:line="360" w:lineRule="auto"/>
      <w:jc w:val="both"/>
    </w:pPr>
    <w:rPr>
      <w:rFonts w:eastAsia="Times New Roman" w:cs="Times New Roman"/>
      <w:szCs w:val="24"/>
      <w:lang w:val="en-US" w:eastAsia="ar-SA"/>
    </w:rPr>
  </w:style>
  <w:style w:type="character" w:customStyle="1" w:styleId="BodyTextChar">
    <w:name w:val="Body Text Char"/>
    <w:basedOn w:val="DefaultParagraphFont"/>
    <w:link w:val="BodyText"/>
    <w:uiPriority w:val="1"/>
    <w:rPr>
      <w:rFonts w:eastAsia="Times New Roman" w:cs="Times New Roman"/>
      <w:szCs w:val="24"/>
      <w:lang w:eastAsia="ar-SA"/>
    </w:rPr>
  </w:style>
  <w:style w:type="character" w:styleId="Emphasis">
    <w:name w:val="Emphasis"/>
    <w:basedOn w:val="DefaultParagraphFont"/>
    <w:uiPriority w:val="20"/>
    <w:qFormat/>
    <w:rPr>
      <w:i/>
      <w:iCs/>
    </w:rPr>
  </w:style>
  <w:style w:type="paragraph" w:customStyle="1" w:styleId="TableParagraph">
    <w:name w:val="Table Paragraph"/>
    <w:basedOn w:val="Normal"/>
    <w:uiPriority w:val="1"/>
    <w:qFormat/>
    <w:pPr>
      <w:widowControl w:val="0"/>
      <w:spacing w:after="0" w:line="219" w:lineRule="exact"/>
    </w:pPr>
    <w:rPr>
      <w:rFonts w:eastAsia="Times New Roman" w:cs="Times New Roman"/>
      <w:lang w:val="en-US"/>
    </w:rPr>
  </w:style>
  <w:style w:type="paragraph" w:styleId="Footer">
    <w:name w:val="footer"/>
    <w:basedOn w:val="Normal"/>
    <w:link w:val="FooterChar"/>
    <w:uiPriority w:val="99"/>
    <w:pPr>
      <w:tabs>
        <w:tab w:val="center" w:pos="4513"/>
        <w:tab w:val="right" w:pos="9026"/>
      </w:tabs>
      <w:spacing w:after="0" w:line="240" w:lineRule="auto"/>
    </w:pPr>
  </w:style>
  <w:style w:type="character" w:customStyle="1" w:styleId="FooterChar">
    <w:name w:val="Footer Char"/>
    <w:basedOn w:val="DefaultParagraphFont"/>
    <w:link w:val="Footer"/>
    <w:uiPriority w:val="99"/>
    <w:rPr>
      <w:rFonts w:ascii="Calibri" w:hAnsi="Calibri"/>
      <w:sz w:val="22"/>
      <w:lang w:val="id-ID"/>
    </w:rPr>
  </w:style>
  <w:style w:type="paragraph" w:styleId="Header">
    <w:name w:val="header"/>
    <w:basedOn w:val="Normal"/>
    <w:link w:val="HeaderChar"/>
    <w:uiPriority w:val="99"/>
    <w:pPr>
      <w:tabs>
        <w:tab w:val="center" w:pos="4513"/>
        <w:tab w:val="right" w:pos="9026"/>
      </w:tabs>
      <w:spacing w:after="0" w:line="240" w:lineRule="auto"/>
    </w:pPr>
  </w:style>
  <w:style w:type="character" w:customStyle="1" w:styleId="HeaderChar">
    <w:name w:val="Header Char"/>
    <w:basedOn w:val="DefaultParagraphFont"/>
    <w:link w:val="Header"/>
    <w:uiPriority w:val="99"/>
    <w:rPr>
      <w:rFonts w:ascii="Calibri" w:hAnsi="Calibri"/>
      <w:sz w:val="22"/>
      <w:lang w:val="id-ID"/>
    </w:rPr>
  </w:style>
  <w:style w:type="paragraph" w:styleId="Title">
    <w:name w:val="Title"/>
    <w:basedOn w:val="Normal"/>
    <w:pPr>
      <w:spacing w:after="0"/>
      <w:jc w:val="center"/>
    </w:pPr>
    <w:rPr>
      <w:b/>
      <w:color w:val="000000"/>
      <w:szCs w:val="24"/>
    </w:rPr>
  </w:style>
  <w:style w:type="character" w:styleId="PageNumber">
    <w:name w:val="page number"/>
    <w:basedOn w:val="DefaultParagraphFont"/>
  </w:style>
  <w:style w:type="character" w:customStyle="1" w:styleId="Heading3Char">
    <w:name w:val="Heading 3 Char"/>
    <w:basedOn w:val="DefaultParagraphFont"/>
    <w:link w:val="Heading3"/>
    <w:uiPriority w:val="9"/>
    <w:rsid w:val="00890CA6"/>
    <w:rPr>
      <w:rFonts w:eastAsiaTheme="majorEastAsia" w:cstheme="majorBidi"/>
      <w:szCs w:val="24"/>
      <w:lang w:val="id-ID"/>
    </w:rPr>
  </w:style>
  <w:style w:type="table" w:styleId="TableGrid">
    <w:name w:val="Table Grid"/>
    <w:basedOn w:val="TableNormal"/>
    <w:uiPriority w:val="39"/>
    <w:rsid w:val="00F82576"/>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53838184">
      <w:bodyDiv w:val="1"/>
      <w:marLeft w:val="0"/>
      <w:marRight w:val="0"/>
      <w:marTop w:val="0"/>
      <w:marBottom w:val="0"/>
      <w:divBdr>
        <w:top w:val="none" w:sz="0" w:space="0" w:color="auto"/>
        <w:left w:val="none" w:sz="0" w:space="0" w:color="auto"/>
        <w:bottom w:val="none" w:sz="0" w:space="0" w:color="auto"/>
        <w:right w:val="none" w:sz="0" w:space="0" w:color="auto"/>
      </w:divBdr>
    </w:div>
    <w:div w:id="132647578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F381D7-EE33-40C6-86C8-982E29556B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67</TotalTime>
  <Pages>1</Pages>
  <Words>1678</Words>
  <Characters>9566</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11222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LABD3MI</dc:creator>
  <cp:lastModifiedBy>Anisyafaah _</cp:lastModifiedBy>
  <cp:revision>9</cp:revision>
  <cp:lastPrinted>2023-11-25T06:55:00Z</cp:lastPrinted>
  <dcterms:created xsi:type="dcterms:W3CDTF">2023-10-15T07:06:00Z</dcterms:created>
  <dcterms:modified xsi:type="dcterms:W3CDTF">2023-11-25T08:27:00Z</dcterms:modified>
</cp:coreProperties>
</file>