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Default="00225DFF" w:rsidP="00253153">
      <w:pPr>
        <w:spacing w:after="0" w:line="360" w:lineRule="auto"/>
        <w:jc w:val="center"/>
        <w:rPr>
          <w:rFonts w:cs="Times New Roman"/>
          <w:b/>
          <w:szCs w:val="24"/>
        </w:rPr>
      </w:pPr>
      <w:bookmarkStart w:id="0" w:name="_Hlk146537277"/>
      <w:bookmarkEnd w:id="0"/>
      <w:r>
        <w:rPr>
          <w:rFonts w:cs="Times New Roman"/>
          <w:b/>
          <w:szCs w:val="24"/>
        </w:rPr>
        <w:t>LAPORAN RESMI</w:t>
      </w:r>
    </w:p>
    <w:p w14:paraId="58127677" w14:textId="7A604323" w:rsidR="00EF5CAB" w:rsidRPr="002318A0" w:rsidRDefault="00225DFF" w:rsidP="00253153">
      <w:pPr>
        <w:spacing w:after="0" w:line="360" w:lineRule="auto"/>
        <w:jc w:val="center"/>
        <w:rPr>
          <w:rFonts w:cs="Times New Roman"/>
          <w:b/>
          <w:szCs w:val="24"/>
          <w:lang w:val="en-US"/>
        </w:rPr>
      </w:pPr>
      <w:r>
        <w:rPr>
          <w:rFonts w:cs="Times New Roman"/>
          <w:b/>
          <w:szCs w:val="24"/>
        </w:rPr>
        <w:t>MODUL I</w:t>
      </w:r>
      <w:r w:rsidR="002318A0">
        <w:rPr>
          <w:rFonts w:cs="Times New Roman"/>
          <w:b/>
          <w:szCs w:val="24"/>
          <w:lang w:val="en-US"/>
        </w:rPr>
        <w:t>I</w:t>
      </w:r>
    </w:p>
    <w:p w14:paraId="57578E31" w14:textId="21955EBD" w:rsidR="00EF5CAB" w:rsidRPr="00AA37B1" w:rsidRDefault="002318A0" w:rsidP="00253153">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EVENT LISTENER</w:t>
      </w:r>
    </w:p>
    <w:p w14:paraId="79FC1610" w14:textId="60D1CA25" w:rsidR="006A74EB" w:rsidRDefault="00580F68" w:rsidP="00253153">
      <w:pPr>
        <w:spacing w:after="0" w:line="360" w:lineRule="auto"/>
        <w:jc w:val="center"/>
        <w:rPr>
          <w:rFonts w:cs="Times New Roman"/>
          <w:b/>
          <w:szCs w:val="24"/>
          <w:lang w:val="en-US"/>
        </w:rPr>
      </w:pPr>
      <w:r>
        <w:rPr>
          <w:rFonts w:cs="Times New Roman"/>
          <w:b/>
          <w:szCs w:val="24"/>
          <w:lang w:val="en-US"/>
        </w:rPr>
        <w:t>PEMROGRAMAN VISUAL</w:t>
      </w:r>
    </w:p>
    <w:p w14:paraId="1D46CE5E" w14:textId="47B15AFA" w:rsidR="00EF5CAB" w:rsidRDefault="00C37B73" w:rsidP="0025315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253153">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1C6D5F07">
                <wp:simplePos x="0" y="0"/>
                <wp:positionH relativeFrom="margin">
                  <wp:align>center</wp:align>
                </wp:positionH>
                <wp:positionV relativeFrom="paragraph">
                  <wp:posOffset>5715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584F3F43" w:rsidR="000A4BD2" w:rsidRDefault="000A4BD2" w:rsidP="000A4BD2">
                            <w:pPr>
                              <w:tabs>
                                <w:tab w:val="left" w:pos="2127"/>
                              </w:tabs>
                              <w:spacing w:after="0"/>
                              <w:rPr>
                                <w:b/>
                                <w:color w:val="262626"/>
                              </w:rPr>
                            </w:pPr>
                            <w:r>
                              <w:rPr>
                                <w:b/>
                                <w:color w:val="262626"/>
                              </w:rPr>
                              <w:t>TGL PRAKTIKUM</w:t>
                            </w:r>
                            <w:r>
                              <w:rPr>
                                <w:b/>
                                <w:color w:val="262626"/>
                              </w:rPr>
                              <w:tab/>
                              <w:t xml:space="preserve">:  </w:t>
                            </w:r>
                            <w:r w:rsidR="002318A0">
                              <w:rPr>
                                <w:b/>
                                <w:color w:val="262626"/>
                                <w:lang w:val="en-US"/>
                              </w:rPr>
                              <w:t>04</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0;margin-top:.45pt;width:388.45pt;height:86.4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">
                <v:path arrowok="t"/>
                <v:textbo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584F3F43" w:rsidR="000A4BD2" w:rsidRDefault="000A4BD2" w:rsidP="000A4BD2">
                      <w:pPr>
                        <w:tabs>
                          <w:tab w:val="left" w:pos="2127"/>
                        </w:tabs>
                        <w:spacing w:after="0"/>
                        <w:rPr>
                          <w:b/>
                          <w:color w:val="262626"/>
                        </w:rPr>
                      </w:pPr>
                      <w:r>
                        <w:rPr>
                          <w:b/>
                          <w:color w:val="262626"/>
                        </w:rPr>
                        <w:t>TGL PRAKTIKUM</w:t>
                      </w:r>
                      <w:r>
                        <w:rPr>
                          <w:b/>
                          <w:color w:val="262626"/>
                        </w:rPr>
                        <w:tab/>
                        <w:t xml:space="preserve">:  </w:t>
                      </w:r>
                      <w:r w:rsidR="002318A0">
                        <w:rPr>
                          <w:b/>
                          <w:color w:val="262626"/>
                          <w:lang w:val="en-US"/>
                        </w:rPr>
                        <w:t>04</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253153">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59926FBA" w14:textId="4C005291"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61D523B6" w14:textId="436C72F8" w:rsidR="00EF5CAB" w:rsidRDefault="00B163F1" w:rsidP="00253153">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6ED7F03A">
                <wp:simplePos x="0" y="0"/>
                <wp:positionH relativeFrom="margin">
                  <wp:align>center</wp:align>
                </wp:positionH>
                <wp:positionV relativeFrom="paragraph">
                  <wp:posOffset>6350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5F81092F"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55C87">
                              <w:rPr>
                                <w:b/>
                                <w:color w:val="262626"/>
                                <w:szCs w:val="24"/>
                                <w:lang w:val="en-US"/>
                              </w:rPr>
                              <w:t>09</w:t>
                            </w:r>
                            <w:r>
                              <w:rPr>
                                <w:b/>
                                <w:color w:val="262626"/>
                                <w:szCs w:val="24"/>
                                <w:lang w:val="en-US"/>
                              </w:rPr>
                              <w:t xml:space="preserve"> </w:t>
                            </w:r>
                            <w:r w:rsidR="002318A0">
                              <w:rPr>
                                <w:b/>
                                <w:color w:val="262626"/>
                                <w:szCs w:val="24"/>
                                <w:lang w:val="en-US"/>
                              </w:rPr>
                              <w:t>Oktober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0;margin-top:.5pt;width:228.65pt;height:113.45pt;z-index: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">
                <v:path arrowok="t"/>
                <v:textbox>
                  <w:txbxContent>
                    <w:p w14:paraId="3AD7EFBC" w14:textId="5F81092F"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55C87">
                        <w:rPr>
                          <w:b/>
                          <w:color w:val="262626"/>
                          <w:szCs w:val="24"/>
                          <w:lang w:val="en-US"/>
                        </w:rPr>
                        <w:t>09</w:t>
                      </w:r>
                      <w:r>
                        <w:rPr>
                          <w:b/>
                          <w:color w:val="262626"/>
                          <w:szCs w:val="24"/>
                          <w:lang w:val="en-US"/>
                        </w:rPr>
                        <w:t xml:space="preserve"> </w:t>
                      </w:r>
                      <w:r w:rsidR="002318A0">
                        <w:rPr>
                          <w:b/>
                          <w:color w:val="262626"/>
                          <w:szCs w:val="24"/>
                          <w:lang w:val="en-US"/>
                        </w:rPr>
                        <w:t>Oktober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anchorx="margin"/>
              </v:rect>
            </w:pict>
          </mc:Fallback>
        </mc:AlternateContent>
      </w:r>
    </w:p>
    <w:p w14:paraId="48C7E199" w14:textId="77777777"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rsidP="00253153">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rsidP="00253153">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rsidP="00253153">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rsidP="00253153">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rsidP="00253153">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rsidP="0025315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253153">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25315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253153">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253153">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253153">
      <w:pPr>
        <w:spacing w:line="360" w:lineRule="auto"/>
      </w:pPr>
    </w:p>
    <w:p w14:paraId="5A814626" w14:textId="09C324A5" w:rsidR="00231471" w:rsidRPr="00231471" w:rsidRDefault="00225DFF" w:rsidP="00253153">
      <w:pPr>
        <w:pStyle w:val="Heading2"/>
        <w:numPr>
          <w:ilvl w:val="1"/>
          <w:numId w:val="1"/>
        </w:numPr>
        <w:spacing w:before="0" w:line="360" w:lineRule="auto"/>
        <w:rPr>
          <w:rFonts w:cs="Times New Roman"/>
          <w:szCs w:val="24"/>
          <w:lang w:val="en-US"/>
        </w:rPr>
      </w:pPr>
      <w:r w:rsidRPr="00231471">
        <w:rPr>
          <w:rFonts w:cs="Times New Roman"/>
          <w:b/>
          <w:bCs/>
          <w:szCs w:val="24"/>
        </w:rPr>
        <w:t>La</w:t>
      </w:r>
      <w:r w:rsidRPr="00C0012B">
        <w:rPr>
          <w:rFonts w:cs="Times New Roman"/>
          <w:b/>
          <w:bCs/>
          <w:szCs w:val="24"/>
        </w:rPr>
        <w:t>tar Belakang</w:t>
      </w:r>
    </w:p>
    <w:p w14:paraId="2BAC37F8" w14:textId="05AF5448" w:rsidR="002318A0" w:rsidRPr="002318A0" w:rsidRDefault="002318A0" w:rsidP="00253153">
      <w:pPr>
        <w:spacing w:line="360" w:lineRule="auto"/>
        <w:ind w:firstLine="360"/>
        <w:jc w:val="both"/>
        <w:rPr>
          <w:rFonts w:cs="Times New Roman"/>
          <w:szCs w:val="24"/>
          <w:lang w:val="en-US"/>
        </w:rPr>
      </w:pPr>
      <w:r w:rsidRPr="002318A0">
        <w:rPr>
          <w:rFonts w:cs="Times New Roman"/>
          <w:szCs w:val="24"/>
          <w:lang w:val="en-US"/>
        </w:rPr>
        <w:t>Event listener dalam bahasa pemrograman Java merupakan salah satu konsep yang penting dalam pengembangan aplikasi berbasis peristiwa (event-driven). Konsep ini memungkinkan program Java untuk merespons peristiwa-peristiwa tertentu, seperti tindakan pengguna pada antarmuka pengguna, perubahan status suatu objek, atau bahkan peristiwa sistem. Dengan menggunakan event listener, pengembang dapat membuat program yang lebih interaktif dan responsif, karena program dapat merespons perubahan-perubahan yang terjadi dalam waktu nyata.</w:t>
      </w:r>
    </w:p>
    <w:p w14:paraId="5D69CD7B" w14:textId="5C193C33" w:rsidR="002318A0" w:rsidRPr="002318A0" w:rsidRDefault="002318A0" w:rsidP="00253153">
      <w:pPr>
        <w:spacing w:line="360" w:lineRule="auto"/>
        <w:ind w:firstLine="360"/>
        <w:jc w:val="both"/>
        <w:rPr>
          <w:rFonts w:cs="Times New Roman"/>
          <w:szCs w:val="24"/>
          <w:lang w:val="en-US"/>
        </w:rPr>
      </w:pPr>
      <w:r w:rsidRPr="002318A0">
        <w:rPr>
          <w:rFonts w:cs="Times New Roman"/>
          <w:szCs w:val="24"/>
          <w:lang w:val="en-US"/>
        </w:rPr>
        <w:t>Salah satu kegunaan utama dari event listener adalah dalam pengembangan antarmuka pengguna (GUI). Ketika pengguna berinteraksi dengan elemen-elemen seperti tombol atau kotak teks dalam aplikasi Java, event listener dapat digunakan untuk mendeteksi tindakan pengguna, seperti mengklik tombol atau memasukkan teks. Ini memungkinkan program untuk merespons dengan benar terhadap tindakan tersebut, seperti mengeksekusi kode tertentu ketika tombol ditekan.</w:t>
      </w:r>
    </w:p>
    <w:p w14:paraId="118D2DA3" w14:textId="3EFCDCCC" w:rsidR="00231471" w:rsidRPr="00231471" w:rsidRDefault="002318A0" w:rsidP="00253153">
      <w:pPr>
        <w:spacing w:line="360" w:lineRule="auto"/>
        <w:ind w:firstLine="360"/>
        <w:jc w:val="both"/>
        <w:rPr>
          <w:rFonts w:cs="Times New Roman"/>
          <w:szCs w:val="24"/>
          <w:lang w:val="en-US"/>
        </w:rPr>
      </w:pPr>
      <w:r w:rsidRPr="002318A0">
        <w:rPr>
          <w:rFonts w:cs="Times New Roman"/>
          <w:szCs w:val="24"/>
          <w:lang w:val="en-US"/>
        </w:rPr>
        <w:t>Selain itu, event listener juga dapat digunakan dalam konteks lain selain GUI. Misalnya, dalam pemrograman server, event listener dapat digunakan untuk mendeteksi peristiwa seperti permintaan masuk dari klien atau perubahan status sistem. Ini memungkinkan pengembang untuk mengatur tindakan yang harus diambil berdasarkan peristiwa tersebut. Dengan demikian, event listener adalah komponen penting dalam pengembangan aplikasi Java yang memungkinkan program beroperasi secara adaptif dan merespons dengan tepat terhadap berbagai peristiwa yang terjadi dalam program.</w:t>
      </w:r>
    </w:p>
    <w:p w14:paraId="782C7C87" w14:textId="77777777" w:rsidR="00EF5CAB" w:rsidRPr="00C0012B" w:rsidRDefault="00225DFF" w:rsidP="00253153">
      <w:pPr>
        <w:pStyle w:val="Heading2"/>
        <w:numPr>
          <w:ilvl w:val="1"/>
          <w:numId w:val="1"/>
        </w:numPr>
        <w:spacing w:before="0" w:line="360" w:lineRule="auto"/>
        <w:rPr>
          <w:rFonts w:cs="Times New Roman"/>
          <w:b/>
          <w:bCs/>
          <w:szCs w:val="24"/>
        </w:rPr>
      </w:pPr>
      <w:r w:rsidRPr="00C0012B">
        <w:rPr>
          <w:rFonts w:cs="Times New Roman"/>
          <w:b/>
          <w:bCs/>
          <w:szCs w:val="24"/>
        </w:rPr>
        <w:t>Tujuan</w:t>
      </w:r>
    </w:p>
    <w:p w14:paraId="1BBD29B4" w14:textId="0DE900B7" w:rsidR="00EF5CAB" w:rsidRPr="00580F68" w:rsidRDefault="00225DFF" w:rsidP="00253153">
      <w:pPr>
        <w:pStyle w:val="ListParagraph"/>
        <w:numPr>
          <w:ilvl w:val="0"/>
          <w:numId w:val="7"/>
        </w:numPr>
        <w:spacing w:line="360" w:lineRule="auto"/>
        <w:jc w:val="both"/>
        <w:rPr>
          <w:rFonts w:cs="Times New Roman"/>
          <w:szCs w:val="24"/>
        </w:rPr>
      </w:pPr>
      <w:r w:rsidRPr="00C0012B">
        <w:rPr>
          <w:rFonts w:cs="Times New Roman"/>
          <w:szCs w:val="24"/>
          <w:lang w:val="sv-SE"/>
        </w:rPr>
        <w:t>Mampu</w:t>
      </w:r>
      <w:r w:rsidR="00580F68">
        <w:rPr>
          <w:rFonts w:cs="Times New Roman"/>
          <w:szCs w:val="24"/>
          <w:lang w:val="sv-SE"/>
        </w:rPr>
        <w:t xml:space="preserve"> memhami konsep pemrograman Swing</w:t>
      </w:r>
    </w:p>
    <w:p w14:paraId="5D8C5478" w14:textId="7D39F286" w:rsidR="00580F68" w:rsidRPr="00580F68" w:rsidRDefault="00580F68" w:rsidP="00253153">
      <w:pPr>
        <w:pStyle w:val="ListParagraph"/>
        <w:numPr>
          <w:ilvl w:val="0"/>
          <w:numId w:val="7"/>
        </w:numPr>
        <w:spacing w:line="360" w:lineRule="auto"/>
        <w:jc w:val="both"/>
        <w:rPr>
          <w:rFonts w:cs="Times New Roman"/>
          <w:szCs w:val="24"/>
        </w:rPr>
      </w:pPr>
      <w:r>
        <w:rPr>
          <w:rFonts w:cs="Times New Roman"/>
          <w:szCs w:val="24"/>
          <w:lang w:val="sv-SE"/>
        </w:rPr>
        <w:t xml:space="preserve">Mampu membuat halaman sederhana menggunakan komponen Swing </w:t>
      </w:r>
      <w:r w:rsidR="002318A0">
        <w:rPr>
          <w:rFonts w:cs="Times New Roman"/>
          <w:szCs w:val="24"/>
          <w:lang w:val="sv-SE"/>
        </w:rPr>
        <w:t>dibantu</w:t>
      </w:r>
      <w:r>
        <w:rPr>
          <w:rFonts w:cs="Times New Roman"/>
          <w:szCs w:val="24"/>
          <w:lang w:val="sv-SE"/>
        </w:rPr>
        <w:t xml:space="preserve"> tool </w:t>
      </w:r>
      <w:r w:rsidR="002318A0">
        <w:rPr>
          <w:rFonts w:cs="Times New Roman"/>
          <w:szCs w:val="24"/>
          <w:lang w:val="sv-SE"/>
        </w:rPr>
        <w:t>GUI Builder</w:t>
      </w:r>
    </w:p>
    <w:p w14:paraId="263AA267" w14:textId="3A9F4957" w:rsidR="00580F68" w:rsidRPr="00580F68" w:rsidRDefault="00580F68" w:rsidP="00253153">
      <w:pPr>
        <w:pStyle w:val="ListParagraph"/>
        <w:numPr>
          <w:ilvl w:val="0"/>
          <w:numId w:val="7"/>
        </w:numPr>
        <w:spacing w:line="360" w:lineRule="auto"/>
        <w:jc w:val="both"/>
        <w:rPr>
          <w:rFonts w:cs="Times New Roman"/>
          <w:szCs w:val="24"/>
        </w:rPr>
      </w:pPr>
      <w:r>
        <w:rPr>
          <w:rFonts w:cs="Times New Roman"/>
          <w:szCs w:val="24"/>
          <w:lang w:val="sv-SE"/>
        </w:rPr>
        <w:t>Mampu memahami konsep penggunaan komponen Swing</w:t>
      </w:r>
    </w:p>
    <w:p w14:paraId="42F592B1" w14:textId="77777777" w:rsidR="00EF5CAB" w:rsidRPr="00C0012B" w:rsidRDefault="00225DFF" w:rsidP="00253153">
      <w:pPr>
        <w:pStyle w:val="ListParagraph"/>
        <w:spacing w:after="0" w:line="360" w:lineRule="auto"/>
        <w:ind w:left="360"/>
        <w:jc w:val="both"/>
        <w:rPr>
          <w:rFonts w:cs="Times New Roman"/>
          <w:szCs w:val="24"/>
        </w:rPr>
      </w:pPr>
      <w:r w:rsidRPr="00C0012B">
        <w:rPr>
          <w:rFonts w:cs="Times New Roman"/>
          <w:b/>
          <w:bCs/>
          <w:szCs w:val="24"/>
        </w:rPr>
        <w:br w:type="page"/>
      </w:r>
    </w:p>
    <w:p w14:paraId="1CFD86FA" w14:textId="119FF8C4" w:rsidR="00EF5CAB" w:rsidRPr="006A74EB" w:rsidRDefault="00225DFF" w:rsidP="00253153">
      <w:pPr>
        <w:pStyle w:val="Heading1"/>
        <w:spacing w:before="0" w:line="360" w:lineRule="auto"/>
        <w:rPr>
          <w:rFonts w:cs="Times New Roman"/>
          <w:b/>
          <w:bCs/>
          <w:sz w:val="24"/>
          <w:szCs w:val="24"/>
        </w:rPr>
      </w:pPr>
      <w:r w:rsidRPr="00C0012B">
        <w:rPr>
          <w:rFonts w:cs="Times New Roman"/>
          <w:b/>
          <w:bCs/>
          <w:sz w:val="24"/>
          <w:szCs w:val="24"/>
        </w:rPr>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rsidP="00253153">
      <w:pPr>
        <w:spacing w:line="360" w:lineRule="auto"/>
        <w:ind w:left="540" w:hanging="540"/>
        <w:jc w:val="both"/>
        <w:rPr>
          <w:rFonts w:cs="Times New Roman"/>
          <w:b/>
          <w:szCs w:val="24"/>
        </w:rPr>
      </w:pPr>
    </w:p>
    <w:p w14:paraId="37C3F344" w14:textId="6B2F6291" w:rsidR="006A74EB" w:rsidRPr="00C0012B" w:rsidRDefault="002318A0" w:rsidP="00253153">
      <w:pPr>
        <w:pStyle w:val="Heading2"/>
        <w:numPr>
          <w:ilvl w:val="1"/>
          <w:numId w:val="10"/>
        </w:numPr>
        <w:spacing w:before="0" w:line="360" w:lineRule="auto"/>
        <w:rPr>
          <w:rFonts w:cs="Times New Roman"/>
          <w:b/>
          <w:bCs/>
          <w:szCs w:val="24"/>
        </w:rPr>
      </w:pPr>
      <w:r>
        <w:rPr>
          <w:rFonts w:cs="Times New Roman"/>
          <w:b/>
          <w:bCs/>
          <w:szCs w:val="24"/>
          <w:lang w:val="en-US"/>
        </w:rPr>
        <w:t>Event Handling</w:t>
      </w:r>
    </w:p>
    <w:p w14:paraId="4D32DF55" w14:textId="7A1F3DAB" w:rsidR="00FB7DFA" w:rsidRPr="00E81AFC" w:rsidRDefault="002318A0" w:rsidP="00253153">
      <w:pPr>
        <w:spacing w:line="360" w:lineRule="auto"/>
        <w:ind w:right="69" w:firstLine="360"/>
        <w:jc w:val="both"/>
      </w:pPr>
      <w:r>
        <w:t>Event Handling merupakan sebuah method yang digenerate oleh pengguna pada saat sesuatu terjadi terhadap suatu komponen. Sebagai contoh, event digenerate pada saat pengguna mengklik sebuah tombol, drag posisi mouse, atau memilih item dari combo box. Event handling dalam menangani event terbagi menjadi 2 macam yaitu Event Source, Event Listener atau Event Handler</w:t>
      </w:r>
      <w:r w:rsidR="00076DAE">
        <w:t>Berikut langkah-langkah untuk membangun Java Desktop Application.</w:t>
      </w:r>
    </w:p>
    <w:p w14:paraId="5E94F5FF" w14:textId="77777777" w:rsidR="00E64946" w:rsidRPr="00E64946" w:rsidRDefault="00E64946" w:rsidP="00253153">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1" w:name="_Toc86011272"/>
      <w:bookmarkStart w:id="2" w:name="_Toc89060822"/>
    </w:p>
    <w:p w14:paraId="1C08D725" w14:textId="77777777" w:rsidR="00E64946" w:rsidRPr="00E64946" w:rsidRDefault="00E64946" w:rsidP="00253153">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253153">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1"/>
    <w:bookmarkEnd w:id="2"/>
    <w:p w14:paraId="39D20313" w14:textId="2304DE6F" w:rsidR="00E64946" w:rsidRPr="008D6867" w:rsidRDefault="002318A0" w:rsidP="00253153">
      <w:pPr>
        <w:pStyle w:val="Heading2"/>
        <w:numPr>
          <w:ilvl w:val="1"/>
          <w:numId w:val="12"/>
        </w:numPr>
        <w:spacing w:line="360" w:lineRule="auto"/>
        <w:ind w:left="426" w:hanging="426"/>
        <w:rPr>
          <w:b/>
          <w:bCs/>
          <w:lang w:val="en-US"/>
        </w:rPr>
      </w:pPr>
      <w:r>
        <w:rPr>
          <w:b/>
          <w:bCs/>
          <w:lang w:val="en-US"/>
        </w:rPr>
        <w:t>Event Listener</w:t>
      </w:r>
    </w:p>
    <w:p w14:paraId="11539A91" w14:textId="77777777" w:rsidR="004A6CBA" w:rsidRDefault="004A6CBA" w:rsidP="00253153">
      <w:pPr>
        <w:pStyle w:val="BodyText"/>
        <w:spacing w:before="33" w:after="240"/>
        <w:ind w:right="69" w:firstLine="426"/>
        <w:rPr>
          <w:noProof/>
        </w:rPr>
      </w:pPr>
      <w:r>
        <w:t xml:space="preserve">Event listener adalah objek yang diberitahu pada saat suatu event terjadi pada event source. Event listener diimplementasikan ke dalam bentuk interface. Dengan demikian, untuk mengimplementasikan salah satu listener tertentu, perlu mendefinisikan method yang terdapat pada interface bersangkutan. Sebagai contoh, interface ActionListener mendeklarasikan sebuah method abstrak dengan nama </w:t>
      </w:r>
      <w:proofErr w:type="gramStart"/>
      <w:r>
        <w:t>actionPerformed(</w:t>
      </w:r>
      <w:proofErr w:type="gramEnd"/>
      <w:r>
        <w:t xml:space="preserve">). Jadi, apabila ingin membuat kelas yang mengimplementasikan interface ActionListener, maka harus mendefinisikan method </w:t>
      </w:r>
      <w:proofErr w:type="gramStart"/>
      <w:r>
        <w:t>actionPerformed(</w:t>
      </w:r>
      <w:proofErr w:type="gramEnd"/>
      <w:r>
        <w:t>) didalam kelas yang dibuat.</w:t>
      </w:r>
      <w:r w:rsidRPr="004A6CBA">
        <w:rPr>
          <w:noProof/>
        </w:rPr>
        <w:t xml:space="preserve"> </w:t>
      </w:r>
    </w:p>
    <w:p w14:paraId="78144E95" w14:textId="4F5D6000" w:rsidR="004A6CBA" w:rsidRDefault="004A6CBA" w:rsidP="00253153">
      <w:pPr>
        <w:pStyle w:val="BodyText"/>
        <w:spacing w:after="240"/>
        <w:ind w:right="69" w:firstLine="426"/>
        <w:jc w:val="center"/>
      </w:pPr>
      <w:r>
        <w:rPr>
          <w:noProof/>
        </w:rPr>
        <w:drawing>
          <wp:inline distT="0" distB="0" distL="0" distR="0" wp14:anchorId="078B06E6" wp14:editId="7B94659D">
            <wp:extent cx="2475230" cy="2357119"/>
            <wp:effectExtent l="0" t="0" r="1270" b="5715"/>
            <wp:docPr id="905914531" name="Picture 90591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5230" cy="2357119"/>
                    </a:xfrm>
                    <a:prstGeom prst="rect">
                      <a:avLst/>
                    </a:prstGeom>
                  </pic:spPr>
                </pic:pic>
              </a:graphicData>
            </a:graphic>
          </wp:inline>
        </w:drawing>
      </w:r>
    </w:p>
    <w:p w14:paraId="70189DD2" w14:textId="3F5A1E46" w:rsidR="004A6CBA" w:rsidRDefault="004A6CBA" w:rsidP="00253153">
      <w:pPr>
        <w:pStyle w:val="BodyText"/>
        <w:spacing w:before="223"/>
        <w:ind w:right="69" w:firstLine="426"/>
        <w:rPr>
          <w:noProof/>
          <w:sz w:val="20"/>
        </w:rPr>
      </w:pPr>
      <w:r>
        <w:t>Atau bisa juga dengan meng-klik 2x komponen yang ingin ditambahkan</w:t>
      </w:r>
      <w:r>
        <w:rPr>
          <w:spacing w:val="1"/>
        </w:rPr>
        <w:t xml:space="preserve"> </w:t>
      </w:r>
      <w:r>
        <w:t>event.</w:t>
      </w:r>
      <w:r>
        <w:rPr>
          <w:spacing w:val="1"/>
        </w:rPr>
        <w:t xml:space="preserve"> </w:t>
      </w:r>
      <w:r>
        <w:t>Untuk</w:t>
      </w:r>
      <w:r>
        <w:rPr>
          <w:spacing w:val="1"/>
        </w:rPr>
        <w:t xml:space="preserve"> </w:t>
      </w:r>
      <w:r>
        <w:t>tombol</w:t>
      </w:r>
      <w:r>
        <w:rPr>
          <w:spacing w:val="1"/>
        </w:rPr>
        <w:t xml:space="preserve"> </w:t>
      </w:r>
      <w:r>
        <w:t>(JButton),</w:t>
      </w:r>
      <w:r>
        <w:rPr>
          <w:spacing w:val="1"/>
        </w:rPr>
        <w:t xml:space="preserve"> </w:t>
      </w:r>
      <w:r>
        <w:t>event</w:t>
      </w:r>
      <w:r>
        <w:rPr>
          <w:spacing w:val="1"/>
        </w:rPr>
        <w:t xml:space="preserve"> </w:t>
      </w:r>
      <w:r>
        <w:t>yang</w:t>
      </w:r>
      <w:r>
        <w:rPr>
          <w:spacing w:val="1"/>
        </w:rPr>
        <w:t xml:space="preserve"> </w:t>
      </w:r>
      <w:r>
        <w:t>terbentuk</w:t>
      </w:r>
      <w:r>
        <w:rPr>
          <w:spacing w:val="1"/>
        </w:rPr>
        <w:t xml:space="preserve"> </w:t>
      </w:r>
      <w:r>
        <w:t>adalah</w:t>
      </w:r>
      <w:r>
        <w:rPr>
          <w:spacing w:val="1"/>
        </w:rPr>
        <w:t xml:space="preserve"> </w:t>
      </w:r>
      <w:r>
        <w:t>action</w:t>
      </w:r>
      <w:r>
        <w:rPr>
          <w:spacing w:val="1"/>
        </w:rPr>
        <w:t xml:space="preserve"> </w:t>
      </w:r>
      <w:r>
        <w:rPr>
          <w:rFonts w:ascii="Wingdings" w:hAnsi="Wingdings"/>
        </w:rPr>
        <w:t></w:t>
      </w:r>
      <w:r>
        <w:rPr>
          <w:spacing w:val="1"/>
        </w:rPr>
        <w:t xml:space="preserve"> </w:t>
      </w:r>
      <w:proofErr w:type="gramStart"/>
      <w:r>
        <w:t>actionPerformed(</w:t>
      </w:r>
      <w:proofErr w:type="gramEnd"/>
      <w:r>
        <w:t>). Akan muncul bagian source code pada gui seperti berikut.</w:t>
      </w:r>
      <w:r>
        <w:rPr>
          <w:spacing w:val="1"/>
        </w:rPr>
        <w:t xml:space="preserve"> </w:t>
      </w:r>
      <w:r>
        <w:t>Logika</w:t>
      </w:r>
      <w:r>
        <w:rPr>
          <w:spacing w:val="-4"/>
        </w:rPr>
        <w:t xml:space="preserve"> </w:t>
      </w:r>
      <w:r>
        <w:t>pemrograman</w:t>
      </w:r>
      <w:r>
        <w:rPr>
          <w:spacing w:val="-1"/>
        </w:rPr>
        <w:t xml:space="preserve"> </w:t>
      </w:r>
      <w:r>
        <w:t>dapat</w:t>
      </w:r>
      <w:r>
        <w:rPr>
          <w:spacing w:val="-2"/>
        </w:rPr>
        <w:t xml:space="preserve"> </w:t>
      </w:r>
      <w:r>
        <w:t>dituliskan</w:t>
      </w:r>
      <w:r>
        <w:rPr>
          <w:spacing w:val="-1"/>
        </w:rPr>
        <w:t xml:space="preserve"> </w:t>
      </w:r>
      <w:r>
        <w:t>di</w:t>
      </w:r>
      <w:r>
        <w:rPr>
          <w:spacing w:val="-1"/>
        </w:rPr>
        <w:t xml:space="preserve"> </w:t>
      </w:r>
      <w:r>
        <w:t>method tersebut.</w:t>
      </w:r>
      <w:r w:rsidRPr="004A6CBA">
        <w:rPr>
          <w:noProof/>
          <w:sz w:val="20"/>
        </w:rPr>
        <w:t xml:space="preserve"> </w:t>
      </w:r>
    </w:p>
    <w:p w14:paraId="118E6FCD" w14:textId="2063CD7D" w:rsidR="00063DA2" w:rsidRPr="00063DA2" w:rsidRDefault="00063DA2" w:rsidP="00253153">
      <w:pPr>
        <w:pStyle w:val="BodyText"/>
        <w:spacing w:before="223"/>
        <w:ind w:right="-7" w:firstLine="426"/>
        <w:rPr>
          <w:noProof/>
          <w:sz w:val="20"/>
        </w:rPr>
      </w:pPr>
      <w:r>
        <w:rPr>
          <w:noProof/>
          <w:sz w:val="20"/>
        </w:rPr>
        <w:drawing>
          <wp:inline distT="0" distB="0" distL="0" distR="0" wp14:anchorId="2FCEE8DC" wp14:editId="1D960E7F">
            <wp:extent cx="4762500" cy="601931"/>
            <wp:effectExtent l="0" t="0" r="0" b="825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4902046" cy="619568"/>
                    </a:xfrm>
                    <a:prstGeom prst="rect">
                      <a:avLst/>
                    </a:prstGeom>
                  </pic:spPr>
                </pic:pic>
              </a:graphicData>
            </a:graphic>
          </wp:inline>
        </w:drawing>
      </w:r>
    </w:p>
    <w:p w14:paraId="79C3C718" w14:textId="32D99042" w:rsidR="00063DA2" w:rsidRDefault="004A6CBA" w:rsidP="00253153">
      <w:pPr>
        <w:pStyle w:val="BodyText"/>
        <w:tabs>
          <w:tab w:val="left" w:pos="7938"/>
        </w:tabs>
        <w:spacing w:before="103"/>
        <w:ind w:right="-7" w:firstLine="426"/>
      </w:pPr>
      <w:r>
        <w:t>Beberapa komponen swing memiliki method yang bisa digunakan untuk</w:t>
      </w:r>
      <w:r>
        <w:rPr>
          <w:spacing w:val="1"/>
        </w:rPr>
        <w:t xml:space="preserve"> </w:t>
      </w:r>
      <w:r>
        <w:t>dipakai pada logika pemrograman yang terdapat pada event handler. Beberapa</w:t>
      </w:r>
      <w:r>
        <w:rPr>
          <w:spacing w:val="1"/>
        </w:rPr>
        <w:t xml:space="preserve"> </w:t>
      </w:r>
      <w:r>
        <w:t>yang paling</w:t>
      </w:r>
      <w:r>
        <w:rPr>
          <w:spacing w:val="1"/>
        </w:rPr>
        <w:t xml:space="preserve"> </w:t>
      </w:r>
      <w:r>
        <w:t>sering digunakan</w:t>
      </w:r>
      <w:r>
        <w:rPr>
          <w:spacing w:val="-1"/>
        </w:rPr>
        <w:t xml:space="preserve"> </w:t>
      </w:r>
      <w:r>
        <w:t>adalah</w:t>
      </w:r>
      <w:r>
        <w:rPr>
          <w:spacing w:val="1"/>
        </w:rPr>
        <w:t xml:space="preserve"> </w:t>
      </w:r>
      <w:r>
        <w:t>sebagai</w:t>
      </w:r>
      <w:r>
        <w:rPr>
          <w:spacing w:val="-1"/>
        </w:rPr>
        <w:t xml:space="preserve"> </w:t>
      </w:r>
      <w:r>
        <w:t>berikut:</w:t>
      </w:r>
    </w:p>
    <w:p w14:paraId="4FD901C4" w14:textId="662723C7" w:rsidR="002E762E" w:rsidRDefault="002E762E" w:rsidP="00253153">
      <w:pPr>
        <w:pStyle w:val="BodyText"/>
        <w:tabs>
          <w:tab w:val="left" w:pos="7938"/>
        </w:tabs>
        <w:spacing w:before="103" w:after="240"/>
        <w:ind w:right="-7" w:firstLine="426"/>
      </w:pPr>
      <w:r w:rsidRPr="002E762E">
        <w:rPr>
          <w:noProof/>
        </w:rPr>
        <w:drawing>
          <wp:inline distT="0" distB="0" distL="0" distR="0" wp14:anchorId="06946E3A" wp14:editId="329E385A">
            <wp:extent cx="4714875" cy="5845286"/>
            <wp:effectExtent l="0" t="0" r="0" b="3175"/>
            <wp:docPr id="19536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8033" name=""/>
                    <pic:cNvPicPr/>
                  </pic:nvPicPr>
                  <pic:blipFill rotWithShape="1">
                    <a:blip r:embed="rId12"/>
                    <a:srcRect l="1200" t="812" r="1130" b="942"/>
                    <a:stretch/>
                  </pic:blipFill>
                  <pic:spPr bwMode="auto">
                    <a:xfrm>
                      <a:off x="0" y="0"/>
                      <a:ext cx="4720695" cy="5852501"/>
                    </a:xfrm>
                    <a:prstGeom prst="rect">
                      <a:avLst/>
                    </a:prstGeom>
                    <a:ln>
                      <a:noFill/>
                    </a:ln>
                    <a:extLst>
                      <a:ext uri="{53640926-AAD7-44D8-BBD7-CCE9431645EC}">
                        <a14:shadowObscured xmlns:a14="http://schemas.microsoft.com/office/drawing/2010/main"/>
                      </a:ext>
                    </a:extLst>
                  </pic:spPr>
                </pic:pic>
              </a:graphicData>
            </a:graphic>
          </wp:inline>
        </w:drawing>
      </w:r>
    </w:p>
    <w:p w14:paraId="2069B44A" w14:textId="7A415878" w:rsidR="00E81AFC" w:rsidRPr="00E81AFC" w:rsidRDefault="004A6CBA" w:rsidP="00253153">
      <w:pPr>
        <w:pStyle w:val="Heading2"/>
        <w:numPr>
          <w:ilvl w:val="0"/>
          <w:numId w:val="23"/>
        </w:numPr>
        <w:spacing w:line="360" w:lineRule="auto"/>
        <w:ind w:left="426" w:hanging="426"/>
        <w:jc w:val="both"/>
        <w:rPr>
          <w:b/>
          <w:bCs/>
          <w:lang w:val="en-US"/>
        </w:rPr>
      </w:pPr>
      <w:r>
        <w:rPr>
          <w:b/>
          <w:bCs/>
          <w:lang w:val="en-US"/>
        </w:rPr>
        <w:t>Penggunaan Dialog (JOptionPane)</w:t>
      </w:r>
    </w:p>
    <w:p w14:paraId="0FE74A68" w14:textId="77777777" w:rsidR="004A6CBA" w:rsidRDefault="004A6CBA" w:rsidP="00253153">
      <w:pPr>
        <w:spacing w:before="2" w:after="0" w:line="360" w:lineRule="auto"/>
        <w:ind w:right="-7" w:firstLine="426"/>
        <w:jc w:val="both"/>
        <w:rPr>
          <w:sz w:val="23"/>
        </w:rPr>
      </w:pPr>
      <w:r w:rsidRPr="004A6CBA">
        <w:rPr>
          <w:sz w:val="23"/>
        </w:rPr>
        <w:t>Dialog di modul ini merujuk pada sebuah komponen yang muncul sebagai</w:t>
      </w:r>
      <w:r w:rsidRPr="004A6CBA">
        <w:rPr>
          <w:spacing w:val="1"/>
          <w:sz w:val="23"/>
        </w:rPr>
        <w:t xml:space="preserve"> </w:t>
      </w:r>
      <w:r w:rsidRPr="004A6CBA">
        <w:rPr>
          <w:sz w:val="23"/>
        </w:rPr>
        <w:t>informasi</w:t>
      </w:r>
      <w:r w:rsidRPr="004A6CBA">
        <w:rPr>
          <w:spacing w:val="-3"/>
          <w:sz w:val="23"/>
        </w:rPr>
        <w:t xml:space="preserve"> </w:t>
      </w:r>
      <w:r w:rsidRPr="004A6CBA">
        <w:rPr>
          <w:sz w:val="23"/>
        </w:rPr>
        <w:t>atau peringatan</w:t>
      </w:r>
      <w:r w:rsidRPr="004A6CBA">
        <w:rPr>
          <w:spacing w:val="-1"/>
          <w:sz w:val="23"/>
        </w:rPr>
        <w:t xml:space="preserve"> </w:t>
      </w:r>
      <w:r w:rsidRPr="004A6CBA">
        <w:rPr>
          <w:sz w:val="23"/>
        </w:rPr>
        <w:t>bahkan</w:t>
      </w:r>
      <w:r w:rsidRPr="004A6CBA">
        <w:rPr>
          <w:spacing w:val="-2"/>
          <w:sz w:val="23"/>
        </w:rPr>
        <w:t xml:space="preserve"> </w:t>
      </w:r>
      <w:r w:rsidRPr="004A6CBA">
        <w:rPr>
          <w:sz w:val="23"/>
        </w:rPr>
        <w:t>meminta</w:t>
      </w:r>
      <w:r w:rsidRPr="004A6CBA">
        <w:rPr>
          <w:spacing w:val="-4"/>
          <w:sz w:val="23"/>
        </w:rPr>
        <w:t xml:space="preserve"> </w:t>
      </w:r>
      <w:r w:rsidRPr="004A6CBA">
        <w:rPr>
          <w:sz w:val="23"/>
        </w:rPr>
        <w:t>input</w:t>
      </w:r>
      <w:r w:rsidRPr="004A6CBA">
        <w:rPr>
          <w:spacing w:val="-7"/>
          <w:sz w:val="23"/>
        </w:rPr>
        <w:t xml:space="preserve"> </w:t>
      </w:r>
      <w:r w:rsidRPr="004A6CBA">
        <w:rPr>
          <w:sz w:val="23"/>
        </w:rPr>
        <w:t>user</w:t>
      </w:r>
      <w:r w:rsidRPr="004A6CBA">
        <w:rPr>
          <w:spacing w:val="-5"/>
          <w:sz w:val="23"/>
        </w:rPr>
        <w:t xml:space="preserve"> </w:t>
      </w:r>
      <w:r w:rsidRPr="004A6CBA">
        <w:rPr>
          <w:sz w:val="23"/>
        </w:rPr>
        <w:t>setelah</w:t>
      </w:r>
      <w:r w:rsidRPr="004A6CBA">
        <w:rPr>
          <w:spacing w:val="-4"/>
          <w:sz w:val="23"/>
        </w:rPr>
        <w:t xml:space="preserve"> </w:t>
      </w:r>
      <w:r w:rsidRPr="004A6CBA">
        <w:rPr>
          <w:sz w:val="23"/>
        </w:rPr>
        <w:t>melakukan</w:t>
      </w:r>
      <w:r w:rsidRPr="004A6CBA">
        <w:rPr>
          <w:spacing w:val="-2"/>
          <w:sz w:val="23"/>
        </w:rPr>
        <w:t xml:space="preserve"> </w:t>
      </w:r>
      <w:r w:rsidRPr="004A6CBA">
        <w:rPr>
          <w:sz w:val="23"/>
        </w:rPr>
        <w:t>sesuatu.</w:t>
      </w:r>
    </w:p>
    <w:p w14:paraId="351ACFB3" w14:textId="0AC97803" w:rsidR="004A6CBA" w:rsidRDefault="004A6CBA" w:rsidP="00253153">
      <w:pPr>
        <w:tabs>
          <w:tab w:val="left" w:pos="2835"/>
        </w:tabs>
        <w:spacing w:before="2" w:after="0" w:line="360" w:lineRule="auto"/>
        <w:ind w:right="260" w:firstLine="426"/>
        <w:jc w:val="both"/>
      </w:pPr>
      <w:r>
        <w:t>Bentuk:</w:t>
      </w:r>
    </w:p>
    <w:p w14:paraId="2370CE87" w14:textId="39AFCD83" w:rsidR="004A6CBA" w:rsidRDefault="004A6CBA" w:rsidP="00253153">
      <w:pPr>
        <w:tabs>
          <w:tab w:val="left" w:pos="2835"/>
        </w:tabs>
        <w:spacing w:before="2" w:line="360" w:lineRule="auto"/>
        <w:ind w:right="-7" w:firstLine="426"/>
        <w:jc w:val="center"/>
        <w:rPr>
          <w:sz w:val="23"/>
        </w:rPr>
      </w:pPr>
      <w:r>
        <w:rPr>
          <w:noProof/>
          <w:sz w:val="20"/>
        </w:rPr>
        <w:drawing>
          <wp:inline distT="0" distB="0" distL="0" distR="0" wp14:anchorId="286BE479" wp14:editId="7B38DC59">
            <wp:extent cx="4762500" cy="1162003"/>
            <wp:effectExtent l="0" t="0" r="0" b="635"/>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3" cstate="print"/>
                    <a:stretch>
                      <a:fillRect/>
                    </a:stretch>
                  </pic:blipFill>
                  <pic:spPr>
                    <a:xfrm>
                      <a:off x="0" y="0"/>
                      <a:ext cx="4781793" cy="1166710"/>
                    </a:xfrm>
                    <a:prstGeom prst="rect">
                      <a:avLst/>
                    </a:prstGeom>
                  </pic:spPr>
                </pic:pic>
              </a:graphicData>
            </a:graphic>
          </wp:inline>
        </w:drawing>
      </w:r>
    </w:p>
    <w:p w14:paraId="0892DDAD" w14:textId="016AD843" w:rsidR="004A6CBA" w:rsidRPr="004A6CBA" w:rsidRDefault="004A6CBA" w:rsidP="00253153">
      <w:pPr>
        <w:pStyle w:val="BodyText"/>
        <w:ind w:left="480" w:right="21"/>
      </w:pPr>
      <w:r w:rsidRPr="004A6CBA">
        <w:t>Pada</w:t>
      </w:r>
      <w:r w:rsidRPr="004A6CBA">
        <w:rPr>
          <w:spacing w:val="-7"/>
        </w:rPr>
        <w:t xml:space="preserve"> </w:t>
      </w:r>
      <w:r w:rsidRPr="004A6CBA">
        <w:t>komponen</w:t>
      </w:r>
      <w:r w:rsidRPr="004A6CBA">
        <w:rPr>
          <w:spacing w:val="-4"/>
        </w:rPr>
        <w:t xml:space="preserve"> </w:t>
      </w:r>
      <w:r w:rsidRPr="004A6CBA">
        <w:t>swing,</w:t>
      </w:r>
      <w:r w:rsidRPr="004A6CBA">
        <w:rPr>
          <w:spacing w:val="-5"/>
        </w:rPr>
        <w:t xml:space="preserve"> </w:t>
      </w:r>
      <w:r w:rsidRPr="004A6CBA">
        <w:t>komponen</w:t>
      </w:r>
      <w:r w:rsidRPr="004A6CBA">
        <w:rPr>
          <w:spacing w:val="-5"/>
        </w:rPr>
        <w:t xml:space="preserve"> </w:t>
      </w:r>
      <w:r w:rsidRPr="004A6CBA">
        <w:t>ini</w:t>
      </w:r>
      <w:r w:rsidRPr="004A6CBA">
        <w:rPr>
          <w:spacing w:val="-3"/>
        </w:rPr>
        <w:t xml:space="preserve"> </w:t>
      </w:r>
      <w:r w:rsidRPr="004A6CBA">
        <w:t>bernama</w:t>
      </w:r>
      <w:r w:rsidRPr="004A6CBA">
        <w:rPr>
          <w:spacing w:val="-6"/>
        </w:rPr>
        <w:t xml:space="preserve"> </w:t>
      </w:r>
      <w:r w:rsidRPr="004A6CBA">
        <w:t>JOptionPane.</w:t>
      </w:r>
      <w:r w:rsidRPr="004A6CBA">
        <w:rPr>
          <w:spacing w:val="-6"/>
        </w:rPr>
        <w:t xml:space="preserve"> </w:t>
      </w:r>
      <w:r w:rsidRPr="004A6CBA">
        <w:t>Terdapat</w:t>
      </w:r>
      <w:r w:rsidRPr="004A6CBA">
        <w:rPr>
          <w:spacing w:val="-4"/>
        </w:rPr>
        <w:t xml:space="preserve"> </w:t>
      </w:r>
      <w:proofErr w:type="gramStart"/>
      <w:r w:rsidRPr="004A6CBA">
        <w:t>4</w:t>
      </w:r>
      <w:r w:rsidR="00317109">
        <w:t xml:space="preserve"> </w:t>
      </w:r>
      <w:r w:rsidRPr="004A6CBA">
        <w:rPr>
          <w:spacing w:val="-50"/>
        </w:rPr>
        <w:t xml:space="preserve"> </w:t>
      </w:r>
      <w:r w:rsidRPr="004A6CBA">
        <w:t>buah</w:t>
      </w:r>
      <w:proofErr w:type="gramEnd"/>
      <w:r w:rsidRPr="004A6CBA">
        <w:t xml:space="preserve"> option</w:t>
      </w:r>
      <w:r w:rsidRPr="004A6CBA">
        <w:rPr>
          <w:spacing w:val="-5"/>
        </w:rPr>
        <w:t xml:space="preserve"> </w:t>
      </w:r>
      <w:r w:rsidRPr="004A6CBA">
        <w:t>pane:</w:t>
      </w:r>
    </w:p>
    <w:p w14:paraId="054EEC40" w14:textId="77777777" w:rsidR="004A6CBA" w:rsidRPr="004A6CBA" w:rsidRDefault="004A6CBA" w:rsidP="00253153">
      <w:pPr>
        <w:pStyle w:val="ListParagraph"/>
        <w:widowControl w:val="0"/>
        <w:numPr>
          <w:ilvl w:val="1"/>
          <w:numId w:val="24"/>
        </w:numPr>
        <w:tabs>
          <w:tab w:val="left" w:pos="904"/>
        </w:tabs>
        <w:autoSpaceDE w:val="0"/>
        <w:autoSpaceDN w:val="0"/>
        <w:spacing w:after="0" w:line="360" w:lineRule="auto"/>
        <w:ind w:hanging="371"/>
        <w:contextualSpacing w:val="0"/>
        <w:jc w:val="both"/>
        <w:rPr>
          <w:rFonts w:cs="Times New Roman"/>
        </w:rPr>
      </w:pPr>
      <w:r w:rsidRPr="004A6CBA">
        <w:rPr>
          <w:rFonts w:cs="Times New Roman"/>
        </w:rPr>
        <w:t>showConfirmDialog</w:t>
      </w:r>
      <w:r w:rsidRPr="004A6CBA">
        <w:rPr>
          <w:rFonts w:cs="Times New Roman"/>
          <w:spacing w:val="-5"/>
        </w:rPr>
        <w:t xml:space="preserve"> </w:t>
      </w:r>
      <w:r w:rsidRPr="004A6CBA">
        <w:rPr>
          <w:rFonts w:cs="Times New Roman"/>
        </w:rPr>
        <w:t>:</w:t>
      </w:r>
      <w:r w:rsidRPr="004A6CBA">
        <w:rPr>
          <w:rFonts w:cs="Times New Roman"/>
          <w:spacing w:val="-6"/>
        </w:rPr>
        <w:t xml:space="preserve"> </w:t>
      </w:r>
      <w:r w:rsidRPr="004A6CBA">
        <w:rPr>
          <w:rFonts w:cs="Times New Roman"/>
        </w:rPr>
        <w:t>Untuk</w:t>
      </w:r>
      <w:r w:rsidRPr="004A6CBA">
        <w:rPr>
          <w:rFonts w:cs="Times New Roman"/>
          <w:spacing w:val="-7"/>
        </w:rPr>
        <w:t xml:space="preserve"> </w:t>
      </w:r>
      <w:r w:rsidRPr="004A6CBA">
        <w:rPr>
          <w:rFonts w:cs="Times New Roman"/>
        </w:rPr>
        <w:t>memberi</w:t>
      </w:r>
      <w:r w:rsidRPr="004A6CBA">
        <w:rPr>
          <w:rFonts w:cs="Times New Roman"/>
          <w:spacing w:val="-5"/>
        </w:rPr>
        <w:t xml:space="preserve"> </w:t>
      </w:r>
      <w:r w:rsidRPr="004A6CBA">
        <w:rPr>
          <w:rFonts w:cs="Times New Roman"/>
        </w:rPr>
        <w:t>konfirmasi</w:t>
      </w:r>
      <w:r w:rsidRPr="004A6CBA">
        <w:rPr>
          <w:rFonts w:cs="Times New Roman"/>
          <w:spacing w:val="-6"/>
        </w:rPr>
        <w:t xml:space="preserve"> </w:t>
      </w:r>
      <w:r w:rsidRPr="004A6CBA">
        <w:rPr>
          <w:rFonts w:cs="Times New Roman"/>
        </w:rPr>
        <w:t>yes/no/cancel</w:t>
      </w:r>
    </w:p>
    <w:p w14:paraId="3FCA01C8" w14:textId="77777777" w:rsidR="004A6CBA" w:rsidRPr="004A6CBA" w:rsidRDefault="004A6CBA" w:rsidP="00253153">
      <w:pPr>
        <w:pStyle w:val="ListParagraph"/>
        <w:widowControl w:val="0"/>
        <w:numPr>
          <w:ilvl w:val="1"/>
          <w:numId w:val="24"/>
        </w:numPr>
        <w:tabs>
          <w:tab w:val="left" w:pos="904"/>
        </w:tabs>
        <w:autoSpaceDE w:val="0"/>
        <w:autoSpaceDN w:val="0"/>
        <w:spacing w:before="2" w:after="0" w:line="360" w:lineRule="auto"/>
        <w:ind w:hanging="371"/>
        <w:contextualSpacing w:val="0"/>
        <w:jc w:val="both"/>
        <w:rPr>
          <w:rFonts w:cs="Times New Roman"/>
        </w:rPr>
      </w:pPr>
      <w:r w:rsidRPr="004A6CBA">
        <w:rPr>
          <w:rFonts w:cs="Times New Roman"/>
        </w:rPr>
        <w:t>showInputDialog:</w:t>
      </w:r>
      <w:r w:rsidRPr="004A6CBA">
        <w:rPr>
          <w:rFonts w:cs="Times New Roman"/>
          <w:spacing w:val="-5"/>
        </w:rPr>
        <w:t xml:space="preserve"> </w:t>
      </w:r>
      <w:r w:rsidRPr="004A6CBA">
        <w:rPr>
          <w:rFonts w:cs="Times New Roman"/>
        </w:rPr>
        <w:t>Untuk</w:t>
      </w:r>
      <w:r w:rsidRPr="004A6CBA">
        <w:rPr>
          <w:rFonts w:cs="Times New Roman"/>
          <w:spacing w:val="-1"/>
        </w:rPr>
        <w:t xml:space="preserve"> </w:t>
      </w:r>
      <w:r w:rsidRPr="004A6CBA">
        <w:rPr>
          <w:rFonts w:cs="Times New Roman"/>
        </w:rPr>
        <w:t>menampilkan</w:t>
      </w:r>
      <w:r w:rsidRPr="004A6CBA">
        <w:rPr>
          <w:rFonts w:cs="Times New Roman"/>
          <w:spacing w:val="-5"/>
        </w:rPr>
        <w:t xml:space="preserve"> </w:t>
      </w:r>
      <w:r w:rsidRPr="004A6CBA">
        <w:rPr>
          <w:rFonts w:cs="Times New Roman"/>
        </w:rPr>
        <w:t>pop-up</w:t>
      </w:r>
      <w:r w:rsidRPr="004A6CBA">
        <w:rPr>
          <w:rFonts w:cs="Times New Roman"/>
          <w:spacing w:val="-8"/>
        </w:rPr>
        <w:t xml:space="preserve"> </w:t>
      </w:r>
      <w:r w:rsidRPr="004A6CBA">
        <w:rPr>
          <w:rFonts w:cs="Times New Roman"/>
        </w:rPr>
        <w:t>sebagai</w:t>
      </w:r>
      <w:r w:rsidRPr="004A6CBA">
        <w:rPr>
          <w:rFonts w:cs="Times New Roman"/>
          <w:spacing w:val="-3"/>
        </w:rPr>
        <w:t xml:space="preserve"> </w:t>
      </w:r>
      <w:r w:rsidRPr="004A6CBA">
        <w:rPr>
          <w:rFonts w:cs="Times New Roman"/>
        </w:rPr>
        <w:t>input</w:t>
      </w:r>
      <w:r w:rsidRPr="004A6CBA">
        <w:rPr>
          <w:rFonts w:cs="Times New Roman"/>
          <w:spacing w:val="-4"/>
        </w:rPr>
        <w:t xml:space="preserve"> </w:t>
      </w:r>
      <w:r w:rsidRPr="004A6CBA">
        <w:rPr>
          <w:rFonts w:cs="Times New Roman"/>
        </w:rPr>
        <w:t>data</w:t>
      </w:r>
    </w:p>
    <w:p w14:paraId="43B327C7" w14:textId="77777777" w:rsidR="004A6CBA" w:rsidRPr="004A6CBA" w:rsidRDefault="004A6CBA" w:rsidP="00253153">
      <w:pPr>
        <w:pStyle w:val="ListParagraph"/>
        <w:widowControl w:val="0"/>
        <w:numPr>
          <w:ilvl w:val="1"/>
          <w:numId w:val="24"/>
        </w:numPr>
        <w:tabs>
          <w:tab w:val="left" w:pos="904"/>
        </w:tabs>
        <w:autoSpaceDE w:val="0"/>
        <w:autoSpaceDN w:val="0"/>
        <w:spacing w:after="0" w:line="360" w:lineRule="auto"/>
        <w:contextualSpacing w:val="0"/>
        <w:jc w:val="both"/>
        <w:rPr>
          <w:rFonts w:cs="Times New Roman"/>
        </w:rPr>
      </w:pPr>
      <w:r w:rsidRPr="004A6CBA">
        <w:rPr>
          <w:rFonts w:cs="Times New Roman"/>
        </w:rPr>
        <w:t>showMessageDialog:</w:t>
      </w:r>
      <w:r w:rsidRPr="004A6CBA">
        <w:rPr>
          <w:rFonts w:cs="Times New Roman"/>
          <w:spacing w:val="-6"/>
        </w:rPr>
        <w:t xml:space="preserve"> </w:t>
      </w:r>
      <w:r w:rsidRPr="004A6CBA">
        <w:rPr>
          <w:rFonts w:cs="Times New Roman"/>
        </w:rPr>
        <w:t>Untuk</w:t>
      </w:r>
      <w:r w:rsidRPr="004A6CBA">
        <w:rPr>
          <w:rFonts w:cs="Times New Roman"/>
          <w:spacing w:val="-7"/>
        </w:rPr>
        <w:t xml:space="preserve"> </w:t>
      </w:r>
      <w:r w:rsidRPr="004A6CBA">
        <w:rPr>
          <w:rFonts w:cs="Times New Roman"/>
        </w:rPr>
        <w:t>menampilkan</w:t>
      </w:r>
      <w:r w:rsidRPr="004A6CBA">
        <w:rPr>
          <w:rFonts w:cs="Times New Roman"/>
          <w:spacing w:val="-5"/>
        </w:rPr>
        <w:t xml:space="preserve"> </w:t>
      </w:r>
      <w:r w:rsidRPr="004A6CBA">
        <w:rPr>
          <w:rFonts w:cs="Times New Roman"/>
        </w:rPr>
        <w:t>status/pesan</w:t>
      </w:r>
      <w:r w:rsidRPr="004A6CBA">
        <w:rPr>
          <w:rFonts w:cs="Times New Roman"/>
          <w:spacing w:val="-6"/>
        </w:rPr>
        <w:t xml:space="preserve"> </w:t>
      </w:r>
      <w:r w:rsidRPr="004A6CBA">
        <w:rPr>
          <w:rFonts w:cs="Times New Roman"/>
        </w:rPr>
        <w:t>dengan</w:t>
      </w:r>
      <w:r w:rsidRPr="004A6CBA">
        <w:rPr>
          <w:rFonts w:cs="Times New Roman"/>
          <w:spacing w:val="-6"/>
        </w:rPr>
        <w:t xml:space="preserve"> </w:t>
      </w:r>
      <w:r w:rsidRPr="004A6CBA">
        <w:rPr>
          <w:rFonts w:cs="Times New Roman"/>
        </w:rPr>
        <w:t>1</w:t>
      </w:r>
      <w:r w:rsidRPr="004A6CBA">
        <w:rPr>
          <w:rFonts w:cs="Times New Roman"/>
          <w:spacing w:val="-3"/>
        </w:rPr>
        <w:t xml:space="preserve"> </w:t>
      </w:r>
      <w:r w:rsidRPr="004A6CBA">
        <w:rPr>
          <w:rFonts w:cs="Times New Roman"/>
        </w:rPr>
        <w:t>tombol</w:t>
      </w:r>
      <w:r w:rsidRPr="004A6CBA">
        <w:rPr>
          <w:rFonts w:cs="Times New Roman"/>
          <w:spacing w:val="-50"/>
        </w:rPr>
        <w:t xml:space="preserve"> </w:t>
      </w:r>
      <w:r w:rsidRPr="004A6CBA">
        <w:rPr>
          <w:rFonts w:cs="Times New Roman"/>
        </w:rPr>
        <w:t>“OK”.</w:t>
      </w:r>
    </w:p>
    <w:p w14:paraId="5401FFD9" w14:textId="759C4A85" w:rsidR="004A6CBA" w:rsidRPr="004A6CBA" w:rsidRDefault="004A6CBA" w:rsidP="00253153">
      <w:pPr>
        <w:pStyle w:val="ListParagraph"/>
        <w:widowControl w:val="0"/>
        <w:numPr>
          <w:ilvl w:val="1"/>
          <w:numId w:val="24"/>
        </w:numPr>
        <w:tabs>
          <w:tab w:val="left" w:pos="904"/>
        </w:tabs>
        <w:autoSpaceDE w:val="0"/>
        <w:autoSpaceDN w:val="0"/>
        <w:spacing w:after="0" w:line="360" w:lineRule="auto"/>
        <w:contextualSpacing w:val="0"/>
        <w:jc w:val="both"/>
        <w:rPr>
          <w:rFonts w:cs="Times New Roman"/>
        </w:rPr>
      </w:pPr>
      <w:r w:rsidRPr="004A6CBA">
        <w:rPr>
          <w:rFonts w:cs="Times New Roman"/>
        </w:rPr>
        <w:t>showOptionDialog:</w:t>
      </w:r>
      <w:r w:rsidRPr="004A6CBA">
        <w:rPr>
          <w:rFonts w:cs="Times New Roman"/>
          <w:spacing w:val="-5"/>
        </w:rPr>
        <w:t xml:space="preserve"> </w:t>
      </w:r>
      <w:r w:rsidRPr="004A6CBA">
        <w:rPr>
          <w:rFonts w:cs="Times New Roman"/>
        </w:rPr>
        <w:t>Gabungan</w:t>
      </w:r>
      <w:r w:rsidRPr="004A6CBA">
        <w:rPr>
          <w:rFonts w:cs="Times New Roman"/>
          <w:spacing w:val="-5"/>
        </w:rPr>
        <w:t xml:space="preserve"> </w:t>
      </w:r>
      <w:r w:rsidRPr="004A6CBA">
        <w:rPr>
          <w:rFonts w:cs="Times New Roman"/>
        </w:rPr>
        <w:t>dari</w:t>
      </w:r>
      <w:r w:rsidRPr="004A6CBA">
        <w:rPr>
          <w:rFonts w:cs="Times New Roman"/>
          <w:spacing w:val="-4"/>
        </w:rPr>
        <w:t xml:space="preserve"> </w:t>
      </w:r>
      <w:r w:rsidRPr="004A6CBA">
        <w:rPr>
          <w:rFonts w:cs="Times New Roman"/>
        </w:rPr>
        <w:t>ketiga</w:t>
      </w:r>
      <w:r w:rsidRPr="004A6CBA">
        <w:rPr>
          <w:rFonts w:cs="Times New Roman"/>
          <w:spacing w:val="-6"/>
        </w:rPr>
        <w:t xml:space="preserve"> </w:t>
      </w:r>
      <w:r w:rsidRPr="004A6CBA">
        <w:rPr>
          <w:rFonts w:cs="Times New Roman"/>
        </w:rPr>
        <w:t>komponen</w:t>
      </w:r>
      <w:r w:rsidRPr="004A6CBA">
        <w:rPr>
          <w:rFonts w:cs="Times New Roman"/>
          <w:spacing w:val="-5"/>
        </w:rPr>
        <w:t xml:space="preserve"> </w:t>
      </w:r>
      <w:r w:rsidRPr="004A6CBA">
        <w:rPr>
          <w:rFonts w:cs="Times New Roman"/>
        </w:rPr>
        <w:t>di</w:t>
      </w:r>
      <w:r w:rsidRPr="004A6CBA">
        <w:rPr>
          <w:rFonts w:cs="Times New Roman"/>
          <w:spacing w:val="-4"/>
        </w:rPr>
        <w:t xml:space="preserve"> </w:t>
      </w:r>
      <w:r w:rsidRPr="004A6CBA">
        <w:rPr>
          <w:rFonts w:cs="Times New Roman"/>
        </w:rPr>
        <w:t>atas.</w:t>
      </w:r>
      <w:r w:rsidRPr="004A6CBA">
        <w:rPr>
          <w:rFonts w:cs="Times New Roman"/>
          <w:spacing w:val="-5"/>
        </w:rPr>
        <w:t xml:space="preserve"> </w:t>
      </w:r>
      <w:r w:rsidRPr="004A6CBA">
        <w:rPr>
          <w:rFonts w:cs="Times New Roman"/>
        </w:rPr>
        <w:t>Ada</w:t>
      </w:r>
      <w:r w:rsidRPr="004A6CBA">
        <w:rPr>
          <w:rFonts w:cs="Times New Roman"/>
          <w:spacing w:val="-7"/>
        </w:rPr>
        <w:t xml:space="preserve"> </w:t>
      </w:r>
      <w:r w:rsidRPr="004A6CBA">
        <w:rPr>
          <w:rFonts w:cs="Times New Roman"/>
        </w:rPr>
        <w:t>kasi</w:t>
      </w:r>
      <w:r w:rsidRPr="004A6CBA">
        <w:rPr>
          <w:rFonts w:cs="Times New Roman"/>
          <w:spacing w:val="-50"/>
        </w:rPr>
        <w:t xml:space="preserve"> </w:t>
      </w:r>
      <w:r w:rsidRPr="004A6CBA">
        <w:rPr>
          <w:rFonts w:cs="Times New Roman"/>
        </w:rPr>
        <w:t>konfirmasi,</w:t>
      </w:r>
      <w:r w:rsidRPr="004A6CBA">
        <w:rPr>
          <w:rFonts w:cs="Times New Roman"/>
          <w:spacing w:val="-2"/>
        </w:rPr>
        <w:t xml:space="preserve"> </w:t>
      </w:r>
      <w:r w:rsidRPr="004A6CBA">
        <w:rPr>
          <w:rFonts w:cs="Times New Roman"/>
        </w:rPr>
        <w:t>meminta</w:t>
      </w:r>
      <w:r w:rsidRPr="004A6CBA">
        <w:rPr>
          <w:rFonts w:cs="Times New Roman"/>
          <w:spacing w:val="-3"/>
        </w:rPr>
        <w:t xml:space="preserve"> </w:t>
      </w:r>
      <w:r w:rsidRPr="004A6CBA">
        <w:rPr>
          <w:rFonts w:cs="Times New Roman"/>
        </w:rPr>
        <w:t>input</w:t>
      </w:r>
      <w:r w:rsidRPr="004A6CBA">
        <w:rPr>
          <w:rFonts w:cs="Times New Roman"/>
          <w:spacing w:val="-2"/>
        </w:rPr>
        <w:t xml:space="preserve"> </w:t>
      </w:r>
      <w:r w:rsidRPr="004A6CBA">
        <w:rPr>
          <w:rFonts w:cs="Times New Roman"/>
        </w:rPr>
        <w:t>dan</w:t>
      </w:r>
      <w:r w:rsidRPr="004A6CBA">
        <w:rPr>
          <w:rFonts w:cs="Times New Roman"/>
          <w:spacing w:val="-6"/>
        </w:rPr>
        <w:t xml:space="preserve"> </w:t>
      </w:r>
      <w:r w:rsidRPr="004A6CBA">
        <w:rPr>
          <w:rFonts w:cs="Times New Roman"/>
        </w:rPr>
        <w:t>menampilkan</w:t>
      </w:r>
      <w:r w:rsidRPr="004A6CBA">
        <w:rPr>
          <w:rFonts w:cs="Times New Roman"/>
          <w:spacing w:val="-2"/>
        </w:rPr>
        <w:t xml:space="preserve"> </w:t>
      </w:r>
      <w:r w:rsidRPr="004A6CBA">
        <w:rPr>
          <w:rFonts w:cs="Times New Roman"/>
        </w:rPr>
        <w:t>status/pesan</w:t>
      </w:r>
    </w:p>
    <w:p w14:paraId="4EC14F4D" w14:textId="7EEC540B" w:rsidR="00E81AFC" w:rsidRPr="00E81AFC" w:rsidRDefault="004A6CBA" w:rsidP="00253153">
      <w:pPr>
        <w:pStyle w:val="BodyText"/>
        <w:spacing w:after="240"/>
        <w:ind w:right="-7" w:firstLine="533"/>
      </w:pPr>
      <w:r w:rsidRPr="004A6CBA">
        <w:t>Pada</w:t>
      </w:r>
      <w:r w:rsidRPr="004A6CBA">
        <w:rPr>
          <w:spacing w:val="1"/>
        </w:rPr>
        <w:t xml:space="preserve"> </w:t>
      </w:r>
      <w:r w:rsidRPr="004A6CBA">
        <w:t>modul</w:t>
      </w:r>
      <w:r w:rsidRPr="004A6CBA">
        <w:rPr>
          <w:spacing w:val="1"/>
        </w:rPr>
        <w:t xml:space="preserve"> </w:t>
      </w:r>
      <w:r w:rsidRPr="004A6CBA">
        <w:t>praktikum</w:t>
      </w:r>
      <w:r w:rsidRPr="004A6CBA">
        <w:rPr>
          <w:spacing w:val="1"/>
        </w:rPr>
        <w:t xml:space="preserve"> </w:t>
      </w:r>
      <w:r w:rsidRPr="004A6CBA">
        <w:t>ini</w:t>
      </w:r>
      <w:r w:rsidRPr="004A6CBA">
        <w:rPr>
          <w:spacing w:val="1"/>
        </w:rPr>
        <w:t xml:space="preserve"> </w:t>
      </w:r>
      <w:r w:rsidRPr="004A6CBA">
        <w:t>hanya</w:t>
      </w:r>
      <w:r w:rsidRPr="004A6CBA">
        <w:rPr>
          <w:spacing w:val="1"/>
        </w:rPr>
        <w:t xml:space="preserve"> </w:t>
      </w:r>
      <w:r w:rsidRPr="004A6CBA">
        <w:t>dibahas</w:t>
      </w:r>
      <w:r w:rsidRPr="004A6CBA">
        <w:rPr>
          <w:spacing w:val="1"/>
        </w:rPr>
        <w:t xml:space="preserve"> </w:t>
      </w:r>
      <w:r w:rsidRPr="004A6CBA">
        <w:t>2</w:t>
      </w:r>
      <w:r w:rsidRPr="004A6CBA">
        <w:rPr>
          <w:spacing w:val="1"/>
        </w:rPr>
        <w:t xml:space="preserve"> </w:t>
      </w:r>
      <w:r w:rsidRPr="004A6CBA">
        <w:t>tipe</w:t>
      </w:r>
      <w:r w:rsidRPr="004A6CBA">
        <w:rPr>
          <w:spacing w:val="1"/>
        </w:rPr>
        <w:t xml:space="preserve"> </w:t>
      </w:r>
      <w:r w:rsidRPr="004A6CBA">
        <w:t>option</w:t>
      </w:r>
      <w:r w:rsidRPr="004A6CBA">
        <w:rPr>
          <w:spacing w:val="1"/>
        </w:rPr>
        <w:t xml:space="preserve"> </w:t>
      </w:r>
      <w:r w:rsidRPr="004A6CBA">
        <w:t>pane,</w:t>
      </w:r>
      <w:r w:rsidRPr="004A6CBA">
        <w:rPr>
          <w:spacing w:val="1"/>
        </w:rPr>
        <w:t xml:space="preserve"> </w:t>
      </w:r>
      <w:r w:rsidRPr="004A6CBA">
        <w:t>showConfirmDialog dan showMessageDialog. Setiap option pane dapat dibuat</w:t>
      </w:r>
      <w:r w:rsidRPr="004A6CBA">
        <w:rPr>
          <w:spacing w:val="1"/>
        </w:rPr>
        <w:t xml:space="preserve"> </w:t>
      </w:r>
      <w:r w:rsidRPr="004A6CBA">
        <w:t>objeknya dengan menggunakan jumlah parameter yang berbeda-beda. Hal ini</w:t>
      </w:r>
      <w:r w:rsidRPr="004A6CBA">
        <w:rPr>
          <w:spacing w:val="1"/>
        </w:rPr>
        <w:t xml:space="preserve"> </w:t>
      </w:r>
      <w:r w:rsidRPr="004A6CBA">
        <w:t>akan</w:t>
      </w:r>
      <w:r w:rsidRPr="004A6CBA">
        <w:rPr>
          <w:spacing w:val="-2"/>
        </w:rPr>
        <w:t xml:space="preserve"> </w:t>
      </w:r>
      <w:r w:rsidRPr="004A6CBA">
        <w:t>berpengaruh</w:t>
      </w:r>
      <w:r w:rsidRPr="004A6CBA">
        <w:rPr>
          <w:spacing w:val="1"/>
        </w:rPr>
        <w:t xml:space="preserve"> </w:t>
      </w:r>
      <w:r w:rsidRPr="004A6CBA">
        <w:t>pada</w:t>
      </w:r>
      <w:r w:rsidRPr="004A6CBA">
        <w:rPr>
          <w:spacing w:val="-4"/>
        </w:rPr>
        <w:t xml:space="preserve"> </w:t>
      </w:r>
      <w:r w:rsidRPr="004A6CBA">
        <w:t>tampilan</w:t>
      </w:r>
      <w:r w:rsidRPr="004A6CBA">
        <w:rPr>
          <w:spacing w:val="-1"/>
        </w:rPr>
        <w:t xml:space="preserve"> </w:t>
      </w:r>
      <w:r w:rsidRPr="004A6CBA">
        <w:t>option</w:t>
      </w:r>
      <w:r w:rsidRPr="004A6CBA">
        <w:rPr>
          <w:spacing w:val="-2"/>
        </w:rPr>
        <w:t xml:space="preserve"> </w:t>
      </w:r>
      <w:r w:rsidRPr="004A6CBA">
        <w:t>pane</w:t>
      </w:r>
      <w:r w:rsidRPr="004A6CBA">
        <w:rPr>
          <w:spacing w:val="-2"/>
        </w:rPr>
        <w:t xml:space="preserve"> </w:t>
      </w:r>
      <w:r w:rsidRPr="004A6CBA">
        <w:t>yang dihasilkan.</w:t>
      </w:r>
    </w:p>
    <w:p w14:paraId="1C605CC3" w14:textId="37906F7D" w:rsidR="00E81AFC" w:rsidRPr="003E6969" w:rsidRDefault="00317109" w:rsidP="00253153">
      <w:pPr>
        <w:pStyle w:val="Heading3"/>
        <w:numPr>
          <w:ilvl w:val="0"/>
          <w:numId w:val="26"/>
        </w:numPr>
        <w:spacing w:line="360" w:lineRule="auto"/>
        <w:ind w:left="426" w:hanging="426"/>
        <w:rPr>
          <w:b/>
          <w:bCs/>
          <w:lang w:val="en-US"/>
        </w:rPr>
      </w:pPr>
      <w:r>
        <w:rPr>
          <w:b/>
          <w:bCs/>
          <w:lang w:val="en-US"/>
        </w:rPr>
        <w:t>showMessageDialog</w:t>
      </w:r>
    </w:p>
    <w:p w14:paraId="0040B87A" w14:textId="77777777" w:rsidR="00123350" w:rsidRDefault="004A6CBA" w:rsidP="00253153">
      <w:pPr>
        <w:pStyle w:val="BodyText"/>
        <w:spacing w:before="4"/>
        <w:ind w:firstLine="720"/>
        <w:rPr>
          <w:spacing w:val="1"/>
        </w:rPr>
      </w:pPr>
      <w:r w:rsidRPr="003E6969">
        <w:t>Contoh Kode showMessageDialog dengan 2 parameter:</w:t>
      </w:r>
    </w:p>
    <w:p w14:paraId="179E39F1" w14:textId="730ACBFE" w:rsidR="003E6969" w:rsidRPr="00123350" w:rsidRDefault="004A6CBA" w:rsidP="00253153">
      <w:pPr>
        <w:pStyle w:val="BodyText"/>
        <w:spacing w:before="4"/>
        <w:ind w:firstLine="720"/>
        <w:jc w:val="center"/>
        <w:rPr>
          <w:spacing w:val="1"/>
        </w:rPr>
      </w:pPr>
      <w:r w:rsidRPr="003E6969">
        <w:t>JOptionPane.showConfirmDialog(null,</w:t>
      </w:r>
      <w:r w:rsidRPr="003E6969">
        <w:rPr>
          <w:spacing w:val="-12"/>
        </w:rPr>
        <w:t xml:space="preserve"> </w:t>
      </w:r>
      <w:r w:rsidRPr="003E6969">
        <w:t>"Isi</w:t>
      </w:r>
      <w:r w:rsidRPr="003E6969">
        <w:rPr>
          <w:spacing w:val="-11"/>
        </w:rPr>
        <w:t xml:space="preserve"> </w:t>
      </w:r>
      <w:r w:rsidRPr="003E6969">
        <w:t>Pesan");</w:t>
      </w:r>
    </w:p>
    <w:p w14:paraId="41C742DE" w14:textId="77777777" w:rsidR="003E6969" w:rsidRDefault="004A6CBA" w:rsidP="00253153">
      <w:pPr>
        <w:pStyle w:val="BodyText"/>
        <w:spacing w:before="4"/>
        <w:ind w:firstLine="720"/>
        <w:rPr>
          <w:noProof/>
          <w:sz w:val="20"/>
        </w:rPr>
      </w:pPr>
      <w:r w:rsidRPr="003E6969">
        <w:t>Hasil:</w:t>
      </w:r>
      <w:r w:rsidR="003E6969" w:rsidRPr="003E6969">
        <w:rPr>
          <w:noProof/>
          <w:sz w:val="20"/>
        </w:rPr>
        <w:t xml:space="preserve"> </w:t>
      </w:r>
    </w:p>
    <w:p w14:paraId="68595B81" w14:textId="21C1A6DD" w:rsidR="003E6969" w:rsidRDefault="00317109" w:rsidP="00253153">
      <w:pPr>
        <w:pStyle w:val="BodyText"/>
        <w:spacing w:before="4"/>
        <w:ind w:firstLine="720"/>
        <w:jc w:val="center"/>
      </w:pPr>
      <w:r w:rsidRPr="00317109">
        <w:rPr>
          <w:rFonts w:ascii="Cambria" w:eastAsia="Cambria" w:hAnsi="Cambria" w:cs="Cambria"/>
          <w:noProof/>
          <w:sz w:val="20"/>
          <w:szCs w:val="22"/>
          <w:lang w:val="id" w:eastAsia="en-US"/>
        </w:rPr>
        <w:drawing>
          <wp:inline distT="0" distB="0" distL="0" distR="0" wp14:anchorId="1FA8AA56" wp14:editId="249B6515">
            <wp:extent cx="2512231" cy="118110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4" cstate="print"/>
                    <a:stretch>
                      <a:fillRect/>
                    </a:stretch>
                  </pic:blipFill>
                  <pic:spPr>
                    <a:xfrm>
                      <a:off x="0" y="0"/>
                      <a:ext cx="2512231" cy="1181100"/>
                    </a:xfrm>
                    <a:prstGeom prst="rect">
                      <a:avLst/>
                    </a:prstGeom>
                  </pic:spPr>
                </pic:pic>
              </a:graphicData>
            </a:graphic>
          </wp:inline>
        </w:drawing>
      </w:r>
    </w:p>
    <w:p w14:paraId="6517B599" w14:textId="77777777" w:rsidR="005E444A" w:rsidRDefault="005E444A" w:rsidP="00253153">
      <w:pPr>
        <w:pStyle w:val="BodyText"/>
        <w:spacing w:before="4"/>
        <w:ind w:firstLine="720"/>
        <w:jc w:val="center"/>
      </w:pPr>
    </w:p>
    <w:p w14:paraId="35E3BADE" w14:textId="77777777" w:rsidR="005E444A" w:rsidRDefault="005E444A" w:rsidP="00253153">
      <w:pPr>
        <w:pStyle w:val="BodyText"/>
        <w:spacing w:before="4"/>
        <w:ind w:firstLine="720"/>
        <w:jc w:val="center"/>
      </w:pPr>
    </w:p>
    <w:p w14:paraId="398A7E9D" w14:textId="422AFDC1" w:rsidR="00317109" w:rsidRDefault="00317109" w:rsidP="00253153">
      <w:pPr>
        <w:pStyle w:val="BodyText"/>
        <w:ind w:left="480" w:firstLine="240"/>
      </w:pPr>
      <w:r>
        <w:t>Contoh</w:t>
      </w:r>
      <w:r>
        <w:rPr>
          <w:spacing w:val="-4"/>
        </w:rPr>
        <w:t xml:space="preserve"> </w:t>
      </w:r>
      <w:r>
        <w:t>Kode</w:t>
      </w:r>
      <w:r>
        <w:rPr>
          <w:spacing w:val="-7"/>
        </w:rPr>
        <w:t xml:space="preserve"> </w:t>
      </w:r>
      <w:r>
        <w:t>showMessageDialog</w:t>
      </w:r>
      <w:r>
        <w:rPr>
          <w:spacing w:val="-3"/>
        </w:rPr>
        <w:t xml:space="preserve"> </w:t>
      </w:r>
      <w:r>
        <w:t>dengan</w:t>
      </w:r>
      <w:r>
        <w:rPr>
          <w:spacing w:val="-6"/>
        </w:rPr>
        <w:t xml:space="preserve"> </w:t>
      </w:r>
      <w:r>
        <w:t>4</w:t>
      </w:r>
      <w:r>
        <w:rPr>
          <w:spacing w:val="-4"/>
        </w:rPr>
        <w:t xml:space="preserve"> </w:t>
      </w:r>
      <w:r>
        <w:t>parameter:</w:t>
      </w:r>
    </w:p>
    <w:p w14:paraId="157DAADA" w14:textId="7AE4986D" w:rsidR="00317109" w:rsidRPr="002E762E" w:rsidRDefault="00317109" w:rsidP="00253153">
      <w:pPr>
        <w:pStyle w:val="BodyText"/>
        <w:ind w:left="2387" w:right="882"/>
        <w:jc w:val="center"/>
        <w:rPr>
          <w:rFonts w:ascii="Courier New"/>
        </w:rPr>
      </w:pPr>
      <w:r>
        <w:rPr>
          <w:rFonts w:ascii="Courier New"/>
        </w:rPr>
        <w:t>JOptionPane.showMessageDialog(null, "Isi</w:t>
      </w:r>
      <w:r>
        <w:rPr>
          <w:rFonts w:ascii="Courier New"/>
          <w:spacing w:val="-143"/>
        </w:rPr>
        <w:t xml:space="preserve"> </w:t>
      </w:r>
      <w:r>
        <w:rPr>
          <w:rFonts w:ascii="Courier New"/>
        </w:rPr>
        <w:t>Pesan", "Judul Pesan",</w:t>
      </w:r>
      <w:r>
        <w:rPr>
          <w:rFonts w:ascii="Courier New"/>
          <w:spacing w:val="1"/>
        </w:rPr>
        <w:t xml:space="preserve"> </w:t>
      </w:r>
      <w:r>
        <w:rPr>
          <w:rFonts w:ascii="Courier New"/>
        </w:rPr>
        <w:t>JOptionPane.ERROR_MESSAGE);</w:t>
      </w:r>
    </w:p>
    <w:p w14:paraId="4FE13A5A" w14:textId="15155D0E" w:rsidR="00123350" w:rsidRPr="00F16EC8" w:rsidRDefault="00123350" w:rsidP="00253153">
      <w:pPr>
        <w:pStyle w:val="BodyText"/>
        <w:ind w:right="171" w:firstLine="720"/>
      </w:pPr>
      <w:r w:rsidRPr="00F16EC8">
        <w:t>Hasil:</w:t>
      </w:r>
    </w:p>
    <w:p w14:paraId="47007247" w14:textId="67528291" w:rsidR="00123350" w:rsidRPr="00F16EC8" w:rsidRDefault="00123350" w:rsidP="00253153">
      <w:pPr>
        <w:pStyle w:val="BodyText"/>
        <w:ind w:right="171" w:firstLine="720"/>
        <w:jc w:val="center"/>
      </w:pPr>
      <w:r w:rsidRPr="00F16EC8">
        <w:rPr>
          <w:noProof/>
          <w:sz w:val="20"/>
        </w:rPr>
        <w:drawing>
          <wp:inline distT="0" distB="0" distL="0" distR="0" wp14:anchorId="0F19E5C8" wp14:editId="6F90DB8E">
            <wp:extent cx="2513270" cy="120015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5" cstate="print"/>
                    <a:stretch>
                      <a:fillRect/>
                    </a:stretch>
                  </pic:blipFill>
                  <pic:spPr>
                    <a:xfrm>
                      <a:off x="0" y="0"/>
                      <a:ext cx="2513270" cy="1200150"/>
                    </a:xfrm>
                    <a:prstGeom prst="rect">
                      <a:avLst/>
                    </a:prstGeom>
                  </pic:spPr>
                </pic:pic>
              </a:graphicData>
            </a:graphic>
          </wp:inline>
        </w:drawing>
      </w:r>
    </w:p>
    <w:p w14:paraId="2F968D2D" w14:textId="106B50B3" w:rsidR="00123350" w:rsidRPr="00F16EC8" w:rsidRDefault="00123350" w:rsidP="00253153">
      <w:pPr>
        <w:pStyle w:val="BodyText"/>
        <w:ind w:right="-7" w:firstLine="720"/>
      </w:pPr>
      <w:r w:rsidRPr="00F16EC8">
        <w:t>Lambang/symbol/icon</w:t>
      </w:r>
      <w:r w:rsidRPr="00F16EC8">
        <w:rPr>
          <w:spacing w:val="1"/>
        </w:rPr>
        <w:t xml:space="preserve"> </w:t>
      </w:r>
      <w:r w:rsidRPr="00F16EC8">
        <w:t>yang</w:t>
      </w:r>
      <w:r w:rsidRPr="00F16EC8">
        <w:rPr>
          <w:spacing w:val="1"/>
        </w:rPr>
        <w:t xml:space="preserve"> </w:t>
      </w:r>
      <w:r w:rsidRPr="00F16EC8">
        <w:t>dihasilkan</w:t>
      </w:r>
      <w:r w:rsidRPr="00F16EC8">
        <w:rPr>
          <w:spacing w:val="1"/>
        </w:rPr>
        <w:t xml:space="preserve"> </w:t>
      </w:r>
      <w:r w:rsidRPr="00F16EC8">
        <w:t>(silang</w:t>
      </w:r>
      <w:r w:rsidRPr="00F16EC8">
        <w:rPr>
          <w:spacing w:val="1"/>
        </w:rPr>
        <w:t xml:space="preserve"> </w:t>
      </w:r>
      <w:r w:rsidRPr="00F16EC8">
        <w:t>merah</w:t>
      </w:r>
      <w:r w:rsidRPr="00F16EC8">
        <w:rPr>
          <w:spacing w:val="1"/>
        </w:rPr>
        <w:t xml:space="preserve"> </w:t>
      </w:r>
      <w:r w:rsidRPr="00F16EC8">
        <w:t>atau</w:t>
      </w:r>
      <w:r w:rsidRPr="00F16EC8">
        <w:rPr>
          <w:spacing w:val="1"/>
        </w:rPr>
        <w:t xml:space="preserve"> </w:t>
      </w:r>
      <w:r w:rsidRPr="00F16EC8">
        <w:t>huruf</w:t>
      </w:r>
      <w:r w:rsidRPr="00F16EC8">
        <w:rPr>
          <w:spacing w:val="1"/>
        </w:rPr>
        <w:t xml:space="preserve"> </w:t>
      </w:r>
      <w:r w:rsidRPr="00F16EC8">
        <w:t>“i”</w:t>
      </w:r>
      <w:r w:rsidRPr="00F16EC8">
        <w:rPr>
          <w:spacing w:val="1"/>
        </w:rPr>
        <w:t xml:space="preserve"> </w:t>
      </w:r>
      <w:r w:rsidRPr="00F16EC8">
        <w:t>dalam</w:t>
      </w:r>
      <w:r w:rsidRPr="00F16EC8">
        <w:rPr>
          <w:spacing w:val="1"/>
        </w:rPr>
        <w:t xml:space="preserve"> </w:t>
      </w:r>
      <w:r w:rsidRPr="00F16EC8">
        <w:t>lingkaran), tergantung pada parameter terakhir dari contoh kode di atas (untuk</w:t>
      </w:r>
      <w:r w:rsidRPr="00F16EC8">
        <w:rPr>
          <w:spacing w:val="1"/>
        </w:rPr>
        <w:t xml:space="preserve"> </w:t>
      </w:r>
      <w:r w:rsidRPr="00F16EC8">
        <w:t>kode 4 parameter). Parameter ini disebut “option type”. Jenis-jenis dari option</w:t>
      </w:r>
      <w:r w:rsidRPr="00F16EC8">
        <w:rPr>
          <w:spacing w:val="1"/>
        </w:rPr>
        <w:t xml:space="preserve"> </w:t>
      </w:r>
      <w:r w:rsidRPr="00F16EC8">
        <w:t>type</w:t>
      </w:r>
      <w:r w:rsidRPr="00F16EC8">
        <w:rPr>
          <w:spacing w:val="-3"/>
        </w:rPr>
        <w:t xml:space="preserve"> </w:t>
      </w:r>
      <w:r w:rsidRPr="00F16EC8">
        <w:t>adalah</w:t>
      </w:r>
      <w:r w:rsidRPr="00F16EC8">
        <w:rPr>
          <w:spacing w:val="1"/>
        </w:rPr>
        <w:t xml:space="preserve"> </w:t>
      </w:r>
      <w:r w:rsidRPr="00F16EC8">
        <w:t>sebagai berikut:</w:t>
      </w:r>
    </w:p>
    <w:p w14:paraId="6168A135" w14:textId="3948BC2A" w:rsidR="002E762E" w:rsidRPr="00F16EC8" w:rsidRDefault="00123350" w:rsidP="00253153">
      <w:pPr>
        <w:pStyle w:val="BodyText"/>
        <w:spacing w:after="240"/>
        <w:ind w:right="-7" w:firstLine="720"/>
        <w:jc w:val="center"/>
      </w:pPr>
      <w:r w:rsidRPr="00F16EC8">
        <w:rPr>
          <w:noProof/>
        </w:rPr>
        <w:drawing>
          <wp:inline distT="0" distB="0" distL="0" distR="0" wp14:anchorId="0B55C68F" wp14:editId="167E901C">
            <wp:extent cx="2858851" cy="134302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8851" cy="1343025"/>
                    </a:xfrm>
                    <a:prstGeom prst="rect">
                      <a:avLst/>
                    </a:prstGeom>
                  </pic:spPr>
                </pic:pic>
              </a:graphicData>
            </a:graphic>
          </wp:inline>
        </w:drawing>
      </w:r>
    </w:p>
    <w:p w14:paraId="6D77625F" w14:textId="06CB8BDE" w:rsidR="002E762E" w:rsidRPr="00F16EC8" w:rsidRDefault="002E762E" w:rsidP="00253153">
      <w:pPr>
        <w:pStyle w:val="Heading3"/>
        <w:numPr>
          <w:ilvl w:val="0"/>
          <w:numId w:val="28"/>
        </w:numPr>
        <w:spacing w:line="360" w:lineRule="auto"/>
        <w:ind w:left="426" w:hanging="426"/>
        <w:rPr>
          <w:rFonts w:cs="Times New Roman"/>
          <w:b/>
          <w:bCs/>
        </w:rPr>
      </w:pPr>
      <w:r w:rsidRPr="00F16EC8">
        <w:rPr>
          <w:rFonts w:cs="Times New Roman"/>
          <w:b/>
          <w:bCs/>
        </w:rPr>
        <w:t>showConfirmDialog</w:t>
      </w:r>
    </w:p>
    <w:p w14:paraId="48C7059F" w14:textId="42959C66" w:rsidR="002E762E" w:rsidRPr="00F16EC8" w:rsidRDefault="002E762E" w:rsidP="00253153">
      <w:pPr>
        <w:pStyle w:val="BodyText"/>
        <w:spacing w:before="4"/>
        <w:ind w:left="2022" w:hanging="1302"/>
      </w:pPr>
      <w:r w:rsidRPr="00F16EC8">
        <w:t>Contoh Kode showMessageDialog dengan 2 parameter:</w:t>
      </w:r>
      <w:r w:rsidRPr="00F16EC8">
        <w:rPr>
          <w:spacing w:val="1"/>
        </w:rPr>
        <w:t xml:space="preserve"> </w:t>
      </w:r>
      <w:r w:rsidRPr="00F16EC8">
        <w:t>JOptionPane.showConfirmDialog(null,</w:t>
      </w:r>
      <w:r w:rsidRPr="00F16EC8">
        <w:rPr>
          <w:spacing w:val="-12"/>
        </w:rPr>
        <w:t xml:space="preserve"> </w:t>
      </w:r>
      <w:r w:rsidRPr="00F16EC8">
        <w:t>"Isi</w:t>
      </w:r>
      <w:r w:rsidRPr="00F16EC8">
        <w:rPr>
          <w:spacing w:val="-11"/>
        </w:rPr>
        <w:t xml:space="preserve"> </w:t>
      </w:r>
      <w:r w:rsidRPr="00F16EC8">
        <w:t>Pesan");</w:t>
      </w:r>
    </w:p>
    <w:p w14:paraId="328A820F" w14:textId="77777777" w:rsidR="00144C87" w:rsidRDefault="002E762E" w:rsidP="00253153">
      <w:pPr>
        <w:pStyle w:val="BodyText"/>
        <w:spacing w:before="100"/>
        <w:ind w:left="720"/>
        <w:rPr>
          <w:noProof/>
          <w:sz w:val="20"/>
        </w:rPr>
      </w:pPr>
      <w:r w:rsidRPr="00F16EC8">
        <w:t>Hasil:</w:t>
      </w:r>
      <w:r w:rsidR="00144C87" w:rsidRPr="00144C87">
        <w:rPr>
          <w:noProof/>
          <w:sz w:val="20"/>
        </w:rPr>
        <w:t xml:space="preserve"> </w:t>
      </w:r>
    </w:p>
    <w:p w14:paraId="3E2065B8" w14:textId="06AC5B02" w:rsidR="002E762E" w:rsidRPr="00144C87" w:rsidRDefault="00144C87" w:rsidP="00144C87">
      <w:pPr>
        <w:pStyle w:val="BodyText"/>
        <w:spacing w:before="100"/>
        <w:ind w:left="720"/>
        <w:jc w:val="center"/>
      </w:pPr>
      <w:r w:rsidRPr="00F16EC8">
        <w:rPr>
          <w:noProof/>
          <w:sz w:val="20"/>
        </w:rPr>
        <w:drawing>
          <wp:inline distT="0" distB="0" distL="0" distR="0" wp14:anchorId="2B57AD65" wp14:editId="5DA3D395">
            <wp:extent cx="2534736" cy="1209675"/>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7" cstate="print"/>
                    <a:stretch>
                      <a:fillRect/>
                    </a:stretch>
                  </pic:blipFill>
                  <pic:spPr>
                    <a:xfrm>
                      <a:off x="0" y="0"/>
                      <a:ext cx="2534736" cy="1209675"/>
                    </a:xfrm>
                    <a:prstGeom prst="rect">
                      <a:avLst/>
                    </a:prstGeom>
                  </pic:spPr>
                </pic:pic>
              </a:graphicData>
            </a:graphic>
          </wp:inline>
        </w:drawing>
      </w:r>
    </w:p>
    <w:p w14:paraId="19E1A535" w14:textId="2527DA91" w:rsidR="002E762E" w:rsidRPr="00F16EC8" w:rsidRDefault="002E762E" w:rsidP="00253153">
      <w:pPr>
        <w:pStyle w:val="BodyText"/>
        <w:spacing w:before="102"/>
        <w:ind w:left="720"/>
      </w:pPr>
      <w:r w:rsidRPr="00F16EC8">
        <w:t>Untuk</w:t>
      </w:r>
      <w:r w:rsidRPr="00F16EC8">
        <w:rPr>
          <w:spacing w:val="-6"/>
        </w:rPr>
        <w:t xml:space="preserve"> </w:t>
      </w:r>
      <w:r w:rsidRPr="00F16EC8">
        <w:t>mengambil</w:t>
      </w:r>
      <w:r w:rsidRPr="00F16EC8">
        <w:rPr>
          <w:spacing w:val="-1"/>
        </w:rPr>
        <w:t xml:space="preserve"> </w:t>
      </w:r>
      <w:r w:rsidRPr="00F16EC8">
        <w:t>nilai</w:t>
      </w:r>
      <w:r w:rsidRPr="00F16EC8">
        <w:rPr>
          <w:spacing w:val="-4"/>
        </w:rPr>
        <w:t xml:space="preserve"> </w:t>
      </w:r>
      <w:r w:rsidRPr="00F16EC8">
        <w:t>dari</w:t>
      </w:r>
      <w:r w:rsidRPr="00F16EC8">
        <w:rPr>
          <w:spacing w:val="-3"/>
        </w:rPr>
        <w:t xml:space="preserve"> </w:t>
      </w:r>
      <w:r w:rsidRPr="00F16EC8">
        <w:t>setiap</w:t>
      </w:r>
      <w:r w:rsidRPr="00F16EC8">
        <w:rPr>
          <w:spacing w:val="-4"/>
        </w:rPr>
        <w:t xml:space="preserve"> </w:t>
      </w:r>
      <w:r w:rsidRPr="00F16EC8">
        <w:t>tombol</w:t>
      </w:r>
      <w:r w:rsidRPr="00F16EC8">
        <w:rPr>
          <w:spacing w:val="-3"/>
        </w:rPr>
        <w:t xml:space="preserve"> </w:t>
      </w:r>
      <w:r w:rsidRPr="00F16EC8">
        <w:t>yang</w:t>
      </w:r>
      <w:r w:rsidRPr="00F16EC8">
        <w:rPr>
          <w:spacing w:val="-1"/>
        </w:rPr>
        <w:t xml:space="preserve"> </w:t>
      </w:r>
      <w:r w:rsidRPr="00F16EC8">
        <w:t>ditekan,</w:t>
      </w:r>
      <w:r w:rsidRPr="00F16EC8">
        <w:rPr>
          <w:spacing w:val="-5"/>
        </w:rPr>
        <w:t xml:space="preserve"> </w:t>
      </w:r>
      <w:r w:rsidRPr="00F16EC8">
        <w:t>gunakan</w:t>
      </w:r>
      <w:r w:rsidRPr="00F16EC8">
        <w:rPr>
          <w:spacing w:val="-4"/>
        </w:rPr>
        <w:t xml:space="preserve"> </w:t>
      </w:r>
      <w:r w:rsidRPr="00F16EC8">
        <w:t>kode</w:t>
      </w:r>
      <w:r w:rsidRPr="00F16EC8">
        <w:rPr>
          <w:spacing w:val="-5"/>
        </w:rPr>
        <w:t xml:space="preserve"> </w:t>
      </w:r>
      <w:r w:rsidRPr="00F16EC8">
        <w:t>sebagai</w:t>
      </w:r>
      <w:r w:rsidRPr="00F16EC8">
        <w:rPr>
          <w:spacing w:val="-50"/>
        </w:rPr>
        <w:t xml:space="preserve"> </w:t>
      </w:r>
      <w:r w:rsidRPr="00F16EC8">
        <w:t>berikut:</w:t>
      </w:r>
    </w:p>
    <w:p w14:paraId="098B7BC0" w14:textId="77777777" w:rsidR="002E762E" w:rsidRPr="00F16EC8" w:rsidRDefault="002E762E" w:rsidP="00253153">
      <w:pPr>
        <w:pStyle w:val="BodyText"/>
        <w:spacing w:before="4"/>
        <w:ind w:left="2022" w:hanging="1302"/>
      </w:pPr>
    </w:p>
    <w:p w14:paraId="058CA5D2" w14:textId="67D9ADB8" w:rsidR="00F16EC8" w:rsidRPr="00F16EC8" w:rsidRDefault="002E762E" w:rsidP="00253153">
      <w:pPr>
        <w:pStyle w:val="BodyText"/>
        <w:spacing w:before="4"/>
        <w:ind w:left="2022" w:hanging="1302"/>
      </w:pPr>
      <w:r w:rsidRPr="00F16EC8">
        <w:rPr>
          <w:noProof/>
        </w:rPr>
        <w:drawing>
          <wp:inline distT="0" distB="0" distL="0" distR="0" wp14:anchorId="4A770242" wp14:editId="6A170E2A">
            <wp:extent cx="4533900" cy="1531723"/>
            <wp:effectExtent l="0" t="0" r="0" b="0"/>
            <wp:docPr id="157857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8247" name=""/>
                    <pic:cNvPicPr/>
                  </pic:nvPicPr>
                  <pic:blipFill rotWithShape="1">
                    <a:blip r:embed="rId18"/>
                    <a:srcRect l="1513" t="2672" r="517" b="3778"/>
                    <a:stretch/>
                  </pic:blipFill>
                  <pic:spPr bwMode="auto">
                    <a:xfrm>
                      <a:off x="0" y="0"/>
                      <a:ext cx="4544648" cy="1535354"/>
                    </a:xfrm>
                    <a:prstGeom prst="rect">
                      <a:avLst/>
                    </a:prstGeom>
                    <a:ln>
                      <a:noFill/>
                    </a:ln>
                    <a:extLst>
                      <a:ext uri="{53640926-AAD7-44D8-BBD7-CCE9431645EC}">
                        <a14:shadowObscured xmlns:a14="http://schemas.microsoft.com/office/drawing/2010/main"/>
                      </a:ext>
                    </a:extLst>
                  </pic:spPr>
                </pic:pic>
              </a:graphicData>
            </a:graphic>
          </wp:inline>
        </w:drawing>
      </w:r>
    </w:p>
    <w:p w14:paraId="490BEB37" w14:textId="5EB4EE58" w:rsidR="00F16EC8" w:rsidRPr="00F16EC8" w:rsidRDefault="00F16EC8" w:rsidP="00253153">
      <w:pPr>
        <w:pStyle w:val="BodyText"/>
        <w:spacing w:before="4"/>
        <w:ind w:left="2022" w:hanging="1302"/>
      </w:pPr>
      <w:r w:rsidRPr="00F16EC8">
        <w:t>Perbandingan pesan terdiri dari:</w:t>
      </w:r>
    </w:p>
    <w:p w14:paraId="3039F34B" w14:textId="77777777" w:rsidR="00F16EC8" w:rsidRPr="00F16EC8" w:rsidRDefault="00F16EC8" w:rsidP="00253153">
      <w:pPr>
        <w:pStyle w:val="ListParagraph"/>
        <w:widowControl w:val="0"/>
        <w:numPr>
          <w:ilvl w:val="0"/>
          <w:numId w:val="29"/>
        </w:numPr>
        <w:tabs>
          <w:tab w:val="left" w:pos="1276"/>
          <w:tab w:val="left" w:pos="2268"/>
        </w:tabs>
        <w:autoSpaceDE w:val="0"/>
        <w:autoSpaceDN w:val="0"/>
        <w:spacing w:after="0" w:line="360" w:lineRule="auto"/>
        <w:ind w:left="1134" w:hanging="361"/>
        <w:contextualSpacing w:val="0"/>
        <w:rPr>
          <w:rFonts w:cs="Times New Roman"/>
        </w:rPr>
      </w:pPr>
      <w:r w:rsidRPr="00F16EC8">
        <w:rPr>
          <w:rFonts w:cs="Times New Roman"/>
        </w:rPr>
        <w:t>YES_OPTION:</w:t>
      </w:r>
      <w:r w:rsidRPr="00F16EC8">
        <w:rPr>
          <w:rFonts w:cs="Times New Roman"/>
          <w:spacing w:val="-4"/>
        </w:rPr>
        <w:t xml:space="preserve"> </w:t>
      </w:r>
      <w:r w:rsidRPr="00F16EC8">
        <w:rPr>
          <w:rFonts w:cs="Times New Roman"/>
        </w:rPr>
        <w:t>Jika</w:t>
      </w:r>
      <w:r w:rsidRPr="00F16EC8">
        <w:rPr>
          <w:rFonts w:cs="Times New Roman"/>
          <w:spacing w:val="-5"/>
        </w:rPr>
        <w:t xml:space="preserve"> </w:t>
      </w:r>
      <w:r w:rsidRPr="00F16EC8">
        <w:rPr>
          <w:rFonts w:cs="Times New Roman"/>
        </w:rPr>
        <w:t>memilih tombol</w:t>
      </w:r>
      <w:r w:rsidRPr="00F16EC8">
        <w:rPr>
          <w:rFonts w:cs="Times New Roman"/>
          <w:spacing w:val="2"/>
        </w:rPr>
        <w:t xml:space="preserve"> </w:t>
      </w:r>
      <w:r w:rsidRPr="00F16EC8">
        <w:rPr>
          <w:rFonts w:cs="Times New Roman"/>
        </w:rPr>
        <w:t>“YES”</w:t>
      </w:r>
    </w:p>
    <w:p w14:paraId="3A373FAA" w14:textId="77777777" w:rsidR="00F16EC8" w:rsidRPr="00F16EC8" w:rsidRDefault="00F16EC8" w:rsidP="00253153">
      <w:pPr>
        <w:pStyle w:val="ListParagraph"/>
        <w:widowControl w:val="0"/>
        <w:numPr>
          <w:ilvl w:val="0"/>
          <w:numId w:val="29"/>
        </w:numPr>
        <w:tabs>
          <w:tab w:val="left" w:pos="1276"/>
          <w:tab w:val="left" w:pos="2268"/>
        </w:tabs>
        <w:autoSpaceDE w:val="0"/>
        <w:autoSpaceDN w:val="0"/>
        <w:spacing w:after="0" w:line="360" w:lineRule="auto"/>
        <w:ind w:left="1134" w:hanging="361"/>
        <w:contextualSpacing w:val="0"/>
        <w:rPr>
          <w:rFonts w:cs="Times New Roman"/>
        </w:rPr>
      </w:pPr>
      <w:r w:rsidRPr="00F16EC8">
        <w:rPr>
          <w:rFonts w:cs="Times New Roman"/>
        </w:rPr>
        <w:t>OK_OPTION:</w:t>
      </w:r>
      <w:r w:rsidRPr="00F16EC8">
        <w:rPr>
          <w:rFonts w:cs="Times New Roman"/>
          <w:spacing w:val="-5"/>
        </w:rPr>
        <w:t xml:space="preserve"> </w:t>
      </w:r>
      <w:r w:rsidRPr="00F16EC8">
        <w:rPr>
          <w:rFonts w:cs="Times New Roman"/>
        </w:rPr>
        <w:t>Jika</w:t>
      </w:r>
      <w:r w:rsidRPr="00F16EC8">
        <w:rPr>
          <w:rFonts w:cs="Times New Roman"/>
          <w:spacing w:val="-5"/>
        </w:rPr>
        <w:t xml:space="preserve"> </w:t>
      </w:r>
      <w:r w:rsidRPr="00F16EC8">
        <w:rPr>
          <w:rFonts w:cs="Times New Roman"/>
        </w:rPr>
        <w:t>memilih</w:t>
      </w:r>
      <w:r w:rsidRPr="00F16EC8">
        <w:rPr>
          <w:rFonts w:cs="Times New Roman"/>
          <w:spacing w:val="-1"/>
        </w:rPr>
        <w:t xml:space="preserve"> </w:t>
      </w:r>
      <w:r w:rsidRPr="00F16EC8">
        <w:rPr>
          <w:rFonts w:cs="Times New Roman"/>
        </w:rPr>
        <w:t>tombol</w:t>
      </w:r>
      <w:r w:rsidRPr="00F16EC8">
        <w:rPr>
          <w:rFonts w:cs="Times New Roman"/>
          <w:spacing w:val="3"/>
        </w:rPr>
        <w:t xml:space="preserve"> </w:t>
      </w:r>
      <w:r w:rsidRPr="00F16EC8">
        <w:rPr>
          <w:rFonts w:cs="Times New Roman"/>
        </w:rPr>
        <w:t>“OK”</w:t>
      </w:r>
    </w:p>
    <w:p w14:paraId="7492382B" w14:textId="77777777" w:rsidR="00F16EC8" w:rsidRPr="00F16EC8" w:rsidRDefault="00F16EC8" w:rsidP="00253153">
      <w:pPr>
        <w:pStyle w:val="ListParagraph"/>
        <w:widowControl w:val="0"/>
        <w:numPr>
          <w:ilvl w:val="0"/>
          <w:numId w:val="29"/>
        </w:numPr>
        <w:tabs>
          <w:tab w:val="left" w:pos="1276"/>
          <w:tab w:val="left" w:pos="2268"/>
        </w:tabs>
        <w:autoSpaceDE w:val="0"/>
        <w:autoSpaceDN w:val="0"/>
        <w:spacing w:before="4" w:after="0" w:line="360" w:lineRule="auto"/>
        <w:ind w:left="1134" w:hanging="361"/>
        <w:contextualSpacing w:val="0"/>
        <w:rPr>
          <w:rFonts w:cs="Times New Roman"/>
        </w:rPr>
      </w:pPr>
      <w:r w:rsidRPr="00F16EC8">
        <w:rPr>
          <w:rFonts w:cs="Times New Roman"/>
        </w:rPr>
        <w:t>NO_OPTION:</w:t>
      </w:r>
      <w:r w:rsidRPr="00F16EC8">
        <w:rPr>
          <w:rFonts w:cs="Times New Roman"/>
          <w:spacing w:val="-5"/>
        </w:rPr>
        <w:t xml:space="preserve"> </w:t>
      </w:r>
      <w:r w:rsidRPr="00F16EC8">
        <w:rPr>
          <w:rFonts w:cs="Times New Roman"/>
        </w:rPr>
        <w:t>Jika</w:t>
      </w:r>
      <w:r w:rsidRPr="00F16EC8">
        <w:rPr>
          <w:rFonts w:cs="Times New Roman"/>
          <w:spacing w:val="-6"/>
        </w:rPr>
        <w:t xml:space="preserve"> </w:t>
      </w:r>
      <w:r w:rsidRPr="00F16EC8">
        <w:rPr>
          <w:rFonts w:cs="Times New Roman"/>
        </w:rPr>
        <w:t>memilih</w:t>
      </w:r>
      <w:r w:rsidRPr="00F16EC8">
        <w:rPr>
          <w:rFonts w:cs="Times New Roman"/>
          <w:spacing w:val="-1"/>
        </w:rPr>
        <w:t xml:space="preserve"> </w:t>
      </w:r>
      <w:r w:rsidRPr="00F16EC8">
        <w:rPr>
          <w:rFonts w:cs="Times New Roman"/>
        </w:rPr>
        <w:t>tombol</w:t>
      </w:r>
      <w:r w:rsidRPr="00F16EC8">
        <w:rPr>
          <w:rFonts w:cs="Times New Roman"/>
          <w:spacing w:val="2"/>
        </w:rPr>
        <w:t xml:space="preserve"> </w:t>
      </w:r>
      <w:r w:rsidRPr="00F16EC8">
        <w:rPr>
          <w:rFonts w:cs="Times New Roman"/>
        </w:rPr>
        <w:t>“NO”</w:t>
      </w:r>
    </w:p>
    <w:p w14:paraId="2881BA8A" w14:textId="77777777" w:rsidR="00F16EC8" w:rsidRPr="00F16EC8" w:rsidRDefault="00F16EC8" w:rsidP="00253153">
      <w:pPr>
        <w:pStyle w:val="ListParagraph"/>
        <w:widowControl w:val="0"/>
        <w:numPr>
          <w:ilvl w:val="0"/>
          <w:numId w:val="29"/>
        </w:numPr>
        <w:tabs>
          <w:tab w:val="left" w:pos="1276"/>
          <w:tab w:val="left" w:pos="2268"/>
        </w:tabs>
        <w:autoSpaceDE w:val="0"/>
        <w:autoSpaceDN w:val="0"/>
        <w:spacing w:after="0" w:line="360" w:lineRule="auto"/>
        <w:ind w:left="1134" w:hanging="361"/>
        <w:contextualSpacing w:val="0"/>
        <w:rPr>
          <w:rFonts w:cs="Times New Roman"/>
        </w:rPr>
      </w:pPr>
      <w:r w:rsidRPr="00F16EC8">
        <w:rPr>
          <w:rFonts w:cs="Times New Roman"/>
        </w:rPr>
        <w:t>CLOSED_OPTION:</w:t>
      </w:r>
      <w:r w:rsidRPr="00F16EC8">
        <w:rPr>
          <w:rFonts w:cs="Times New Roman"/>
          <w:spacing w:val="-7"/>
        </w:rPr>
        <w:t xml:space="preserve"> </w:t>
      </w:r>
      <w:r w:rsidRPr="00F16EC8">
        <w:rPr>
          <w:rFonts w:cs="Times New Roman"/>
        </w:rPr>
        <w:t>Jika</w:t>
      </w:r>
      <w:r w:rsidRPr="00F16EC8">
        <w:rPr>
          <w:rFonts w:cs="Times New Roman"/>
          <w:spacing w:val="-8"/>
        </w:rPr>
        <w:t xml:space="preserve"> </w:t>
      </w:r>
      <w:r w:rsidRPr="00F16EC8">
        <w:rPr>
          <w:rFonts w:cs="Times New Roman"/>
        </w:rPr>
        <w:t>memilih</w:t>
      </w:r>
      <w:r w:rsidRPr="00F16EC8">
        <w:rPr>
          <w:rFonts w:cs="Times New Roman"/>
          <w:spacing w:val="-4"/>
        </w:rPr>
        <w:t xml:space="preserve"> </w:t>
      </w:r>
      <w:r w:rsidRPr="00F16EC8">
        <w:rPr>
          <w:rFonts w:cs="Times New Roman"/>
        </w:rPr>
        <w:t>tombol</w:t>
      </w:r>
      <w:r w:rsidRPr="00F16EC8">
        <w:rPr>
          <w:rFonts w:cs="Times New Roman"/>
          <w:spacing w:val="1"/>
        </w:rPr>
        <w:t xml:space="preserve"> </w:t>
      </w:r>
      <w:r w:rsidRPr="00F16EC8">
        <w:rPr>
          <w:rFonts w:cs="Times New Roman"/>
        </w:rPr>
        <w:t>“CLOSED”</w:t>
      </w:r>
    </w:p>
    <w:p w14:paraId="13DE0FC9" w14:textId="77777777" w:rsidR="00F16EC8" w:rsidRPr="00F16EC8" w:rsidRDefault="00F16EC8" w:rsidP="00253153">
      <w:pPr>
        <w:pStyle w:val="ListParagraph"/>
        <w:widowControl w:val="0"/>
        <w:numPr>
          <w:ilvl w:val="0"/>
          <w:numId w:val="29"/>
        </w:numPr>
        <w:tabs>
          <w:tab w:val="left" w:pos="1276"/>
          <w:tab w:val="left" w:pos="2268"/>
        </w:tabs>
        <w:autoSpaceDE w:val="0"/>
        <w:autoSpaceDN w:val="0"/>
        <w:spacing w:after="0" w:line="360" w:lineRule="auto"/>
        <w:ind w:left="1134" w:hanging="361"/>
        <w:contextualSpacing w:val="0"/>
        <w:rPr>
          <w:rFonts w:cs="Times New Roman"/>
        </w:rPr>
      </w:pPr>
      <w:r w:rsidRPr="00F16EC8">
        <w:rPr>
          <w:rFonts w:cs="Times New Roman"/>
        </w:rPr>
        <w:t>CANCEL_OPTION:</w:t>
      </w:r>
      <w:r w:rsidRPr="00F16EC8">
        <w:rPr>
          <w:rFonts w:cs="Times New Roman"/>
          <w:spacing w:val="-6"/>
        </w:rPr>
        <w:t xml:space="preserve"> </w:t>
      </w:r>
      <w:r w:rsidRPr="00F16EC8">
        <w:rPr>
          <w:rFonts w:cs="Times New Roman"/>
        </w:rPr>
        <w:t>Jika</w:t>
      </w:r>
      <w:r w:rsidRPr="00F16EC8">
        <w:rPr>
          <w:rFonts w:cs="Times New Roman"/>
          <w:spacing w:val="-7"/>
        </w:rPr>
        <w:t xml:space="preserve"> </w:t>
      </w:r>
      <w:r w:rsidRPr="00F16EC8">
        <w:rPr>
          <w:rFonts w:cs="Times New Roman"/>
        </w:rPr>
        <w:t>memilih</w:t>
      </w:r>
      <w:r w:rsidRPr="00F16EC8">
        <w:rPr>
          <w:rFonts w:cs="Times New Roman"/>
          <w:spacing w:val="-2"/>
        </w:rPr>
        <w:t xml:space="preserve"> </w:t>
      </w:r>
      <w:r w:rsidRPr="00F16EC8">
        <w:rPr>
          <w:rFonts w:cs="Times New Roman"/>
        </w:rPr>
        <w:t>tombol</w:t>
      </w:r>
      <w:r w:rsidRPr="00F16EC8">
        <w:rPr>
          <w:rFonts w:cs="Times New Roman"/>
          <w:spacing w:val="1"/>
        </w:rPr>
        <w:t xml:space="preserve"> </w:t>
      </w:r>
      <w:r w:rsidRPr="00F16EC8">
        <w:rPr>
          <w:rFonts w:cs="Times New Roman"/>
        </w:rPr>
        <w:t>“CANCEL”</w:t>
      </w:r>
    </w:p>
    <w:p w14:paraId="53AAAAF9" w14:textId="707CCC88" w:rsidR="00F16EC8" w:rsidRPr="002E762E" w:rsidRDefault="00F16EC8" w:rsidP="00253153">
      <w:pPr>
        <w:pStyle w:val="BodyText"/>
        <w:spacing w:before="4"/>
        <w:ind w:left="2022" w:hanging="1302"/>
        <w:sectPr w:rsidR="00F16EC8" w:rsidRPr="002E762E" w:rsidSect="00063DA2">
          <w:pgSz w:w="11900" w:h="16850"/>
          <w:pgMar w:top="1701" w:right="1701" w:bottom="1701" w:left="2268" w:header="0" w:footer="987" w:gutter="0"/>
          <w:cols w:space="720"/>
        </w:sectPr>
      </w:pPr>
    </w:p>
    <w:p w14:paraId="64C9A63B" w14:textId="5719208E" w:rsidR="00130B2A" w:rsidRDefault="00101AEE" w:rsidP="00253153">
      <w:pPr>
        <w:spacing w:after="0" w:line="360" w:lineRule="auto"/>
        <w:rPr>
          <w:rFonts w:eastAsia="SimSun" w:cs="Times New Roman"/>
          <w:b/>
          <w:bCs/>
          <w:color w:val="000000"/>
          <w:szCs w:val="24"/>
          <w:lang w:val="en-US"/>
        </w:rPr>
      </w:pPr>
      <w:r>
        <w:rPr>
          <w:rFonts w:eastAsia="SimSun" w:cs="Times New Roman"/>
          <w:b/>
          <w:bCs/>
          <w:noProof/>
          <w:color w:val="000000"/>
          <w:szCs w:val="24"/>
          <w:lang w:val="en-US"/>
        </w:rPr>
        <w:drawing>
          <wp:anchor distT="0" distB="0" distL="114300" distR="114300" simplePos="0" relativeHeight="251658240" behindDoc="0" locked="0" layoutInCell="1" allowOverlap="1" wp14:anchorId="5C20B019" wp14:editId="25D8BB2D">
            <wp:simplePos x="0" y="0"/>
            <wp:positionH relativeFrom="page">
              <wp:posOffset>7620</wp:posOffset>
            </wp:positionH>
            <wp:positionV relativeFrom="paragraph">
              <wp:posOffset>-1072515</wp:posOffset>
            </wp:positionV>
            <wp:extent cx="7543800" cy="10678160"/>
            <wp:effectExtent l="0" t="0" r="0" b="8890"/>
            <wp:wrapNone/>
            <wp:docPr id="1947863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3547"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5313" cy="10694457"/>
                    </a:xfrm>
                    <a:prstGeom prst="rect">
                      <a:avLst/>
                    </a:prstGeom>
                  </pic:spPr>
                </pic:pic>
              </a:graphicData>
            </a:graphic>
            <wp14:sizeRelH relativeFrom="page">
              <wp14:pctWidth>0</wp14:pctWidth>
            </wp14:sizeRelH>
            <wp14:sizeRelV relativeFrom="page">
              <wp14:pctHeight>0</wp14:pctHeight>
            </wp14:sizeRelV>
          </wp:anchor>
        </w:drawing>
      </w:r>
      <w:r w:rsidR="00C633A9">
        <w:rPr>
          <w:rFonts w:cs="Times New Roman"/>
          <w:b/>
          <w:bCs/>
          <w:szCs w:val="24"/>
          <w:lang w:val="en-US"/>
        </w:rPr>
        <w:br w:type="page"/>
      </w:r>
    </w:p>
    <w:p w14:paraId="306198CB" w14:textId="0783C282" w:rsidR="00EF5CAB" w:rsidRDefault="00C0012B" w:rsidP="00253153">
      <w:pPr>
        <w:pStyle w:val="Heading1"/>
        <w:spacing w:before="0" w:line="360" w:lineRule="auto"/>
        <w:rPr>
          <w:rFonts w:cs="Times New Roman"/>
          <w:b/>
          <w:bCs/>
          <w:sz w:val="24"/>
          <w:szCs w:val="24"/>
          <w:lang w:val="en-US"/>
        </w:rPr>
      </w:pPr>
      <w:r>
        <w:rPr>
          <w:rFonts w:cs="Times New Roman"/>
          <w:b/>
          <w:bCs/>
          <w:sz w:val="24"/>
          <w:szCs w:val="24"/>
          <w:lang w:val="en-US"/>
        </w:rPr>
        <w:t>BAB IV</w:t>
      </w:r>
      <w:r w:rsidR="006A74EB">
        <w:rPr>
          <w:rFonts w:cs="Times New Roman"/>
          <w:b/>
          <w:bCs/>
          <w:sz w:val="24"/>
          <w:szCs w:val="24"/>
          <w:lang w:val="en-US"/>
        </w:rPr>
        <w:br/>
      </w:r>
      <w:r w:rsidR="00225DFF">
        <w:rPr>
          <w:rFonts w:cs="Times New Roman"/>
          <w:b/>
          <w:bCs/>
          <w:sz w:val="24"/>
          <w:szCs w:val="24"/>
        </w:rPr>
        <w:t xml:space="preserve">IMPLEMENTASI </w:t>
      </w:r>
    </w:p>
    <w:p w14:paraId="0FDBCB76" w14:textId="7A8B276C" w:rsidR="006A74EB" w:rsidRDefault="006A74EB" w:rsidP="00253153">
      <w:pPr>
        <w:pStyle w:val="Heading2"/>
        <w:numPr>
          <w:ilvl w:val="1"/>
          <w:numId w:val="11"/>
        </w:numPr>
        <w:spacing w:before="0" w:line="360" w:lineRule="auto"/>
        <w:rPr>
          <w:rFonts w:cs="Times New Roman"/>
          <w:b/>
          <w:bCs/>
          <w:szCs w:val="24"/>
          <w:lang w:val="en-US"/>
        </w:rPr>
      </w:pPr>
      <w:r>
        <w:rPr>
          <w:rFonts w:cs="Times New Roman"/>
          <w:b/>
          <w:bCs/>
          <w:szCs w:val="24"/>
          <w:lang w:val="en-US"/>
        </w:rPr>
        <w:t>Source Code</w:t>
      </w:r>
    </w:p>
    <w:p w14:paraId="2E1BA697" w14:textId="2799CA96" w:rsidR="00F82576" w:rsidRPr="00F82576" w:rsidRDefault="00203ABA" w:rsidP="00253153">
      <w:pPr>
        <w:pStyle w:val="ListParagraph"/>
        <w:numPr>
          <w:ilvl w:val="0"/>
          <w:numId w:val="20"/>
        </w:numPr>
        <w:spacing w:after="0" w:line="360" w:lineRule="auto"/>
        <w:rPr>
          <w:b/>
          <w:bCs/>
          <w:lang w:val="en-US"/>
        </w:rPr>
      </w:pPr>
      <w:r>
        <w:rPr>
          <w:b/>
          <w:bCs/>
          <w:lang w:val="en-US"/>
        </w:rPr>
        <w:t>Program Perhitungan Gaji Karyawan</w:t>
      </w:r>
    </w:p>
    <w:tbl>
      <w:tblPr>
        <w:tblStyle w:val="TableGrid"/>
        <w:tblW w:w="0" w:type="auto"/>
        <w:tblInd w:w="720" w:type="dxa"/>
        <w:tblLook w:val="04A0" w:firstRow="1" w:lastRow="0" w:firstColumn="1" w:lastColumn="0" w:noHBand="0" w:noVBand="1"/>
      </w:tblPr>
      <w:tblGrid>
        <w:gridCol w:w="7207"/>
      </w:tblGrid>
      <w:tr w:rsidR="00F82576" w:rsidRPr="00F82576" w14:paraId="0CF0F2CC" w14:textId="77777777" w:rsidTr="00F82576">
        <w:tc>
          <w:tcPr>
            <w:tcW w:w="7927" w:type="dxa"/>
          </w:tcPr>
          <w:p w14:paraId="1B0037F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package modul2;</w:t>
            </w:r>
          </w:p>
          <w:p w14:paraId="72704BE2" w14:textId="77777777" w:rsidR="00203ABA" w:rsidRPr="006833A9" w:rsidRDefault="00203ABA" w:rsidP="006833A9">
            <w:pPr>
              <w:spacing w:after="0" w:line="240" w:lineRule="auto"/>
              <w:ind w:left="23"/>
              <w:jc w:val="both"/>
              <w:rPr>
                <w:rFonts w:cs="Times New Roman"/>
                <w:sz w:val="18"/>
                <w:szCs w:val="18"/>
                <w:lang w:val="en-US"/>
              </w:rPr>
            </w:pPr>
          </w:p>
          <w:p w14:paraId="591C03AD"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public class Nomor1 extends </w:t>
            </w:r>
            <w:proofErr w:type="gramStart"/>
            <w:r w:rsidRPr="006833A9">
              <w:rPr>
                <w:rFonts w:cs="Times New Roman"/>
                <w:sz w:val="18"/>
                <w:szCs w:val="18"/>
                <w:lang w:val="en-US"/>
              </w:rPr>
              <w:t>javax.swing</w:t>
            </w:r>
            <w:proofErr w:type="gramEnd"/>
            <w:r w:rsidRPr="006833A9">
              <w:rPr>
                <w:rFonts w:cs="Times New Roman"/>
                <w:sz w:val="18"/>
                <w:szCs w:val="18"/>
                <w:lang w:val="en-US"/>
              </w:rPr>
              <w:t>.JFrame {</w:t>
            </w:r>
          </w:p>
          <w:p w14:paraId="22C5F750"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public int GajiBruto;</w:t>
            </w:r>
          </w:p>
          <w:p w14:paraId="1FAD8E62" w14:textId="77777777" w:rsidR="00203ABA" w:rsidRPr="006833A9" w:rsidRDefault="00203ABA" w:rsidP="006833A9">
            <w:pPr>
              <w:spacing w:after="0" w:line="240" w:lineRule="auto"/>
              <w:ind w:left="23"/>
              <w:jc w:val="both"/>
              <w:rPr>
                <w:rFonts w:cs="Times New Roman"/>
                <w:sz w:val="18"/>
                <w:szCs w:val="18"/>
                <w:lang w:val="en-US"/>
              </w:rPr>
            </w:pPr>
          </w:p>
          <w:p w14:paraId="603C02A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public Nomor1() {</w:t>
            </w:r>
          </w:p>
          <w:p w14:paraId="793F3561"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initComponents(</w:t>
            </w:r>
            <w:proofErr w:type="gramEnd"/>
            <w:r w:rsidRPr="006833A9">
              <w:rPr>
                <w:rFonts w:cs="Times New Roman"/>
                <w:sz w:val="18"/>
                <w:szCs w:val="18"/>
                <w:lang w:val="en-US"/>
              </w:rPr>
              <w:t>);</w:t>
            </w:r>
          </w:p>
          <w:p w14:paraId="1D2A82C1" w14:textId="77777777" w:rsidR="00F82576"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14ED00DC"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@SuppressWarnings("unchecked")</w:t>
            </w:r>
          </w:p>
          <w:p w14:paraId="3C0AB73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//Generated Code</w:t>
            </w:r>
          </w:p>
          <w:p w14:paraId="43E38C5F" w14:textId="77777777" w:rsidR="00203ABA" w:rsidRPr="006833A9" w:rsidRDefault="00203ABA" w:rsidP="006833A9">
            <w:pPr>
              <w:spacing w:after="0" w:line="240" w:lineRule="auto"/>
              <w:ind w:left="23"/>
              <w:jc w:val="both"/>
              <w:rPr>
                <w:rFonts w:cs="Times New Roman"/>
                <w:sz w:val="18"/>
                <w:szCs w:val="18"/>
                <w:lang w:val="en-US"/>
              </w:rPr>
            </w:pPr>
          </w:p>
          <w:p w14:paraId="56E07680"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private void </w:t>
            </w:r>
            <w:proofErr w:type="gramStart"/>
            <w:r w:rsidRPr="006833A9">
              <w:rPr>
                <w:rFonts w:cs="Times New Roman"/>
                <w:sz w:val="18"/>
                <w:szCs w:val="18"/>
                <w:lang w:val="en-US"/>
              </w:rPr>
              <w:t>HitungBersihActionPerformed(</w:t>
            </w:r>
            <w:proofErr w:type="gramEnd"/>
            <w:r w:rsidRPr="006833A9">
              <w:rPr>
                <w:rFonts w:cs="Times New Roman"/>
                <w:sz w:val="18"/>
                <w:szCs w:val="18"/>
                <w:lang w:val="en-US"/>
              </w:rPr>
              <w:t xml:space="preserve">java.awt.event.ActionEvent evt) {                                             </w:t>
            </w:r>
          </w:p>
          <w:p w14:paraId="7C2EDF11"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Jam = TextJam.getText();</w:t>
            </w:r>
          </w:p>
          <w:p w14:paraId="2D3095D3"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Harga = TextTarif.getText();</w:t>
            </w:r>
          </w:p>
          <w:p w14:paraId="3BF082DD" w14:textId="77777777" w:rsidR="00203ABA" w:rsidRPr="006833A9" w:rsidRDefault="00203ABA" w:rsidP="006833A9">
            <w:pPr>
              <w:spacing w:after="0" w:line="240" w:lineRule="auto"/>
              <w:ind w:left="23"/>
              <w:jc w:val="both"/>
              <w:rPr>
                <w:rFonts w:cs="Times New Roman"/>
                <w:sz w:val="18"/>
                <w:szCs w:val="18"/>
                <w:lang w:val="en-US"/>
              </w:rPr>
            </w:pPr>
          </w:p>
          <w:p w14:paraId="14D92F81"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JamKerja = Integer.parseInt(Jam);</w:t>
            </w:r>
          </w:p>
          <w:p w14:paraId="6B002BD2"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Tarif = Integer.parseInt(Harga);</w:t>
            </w:r>
          </w:p>
          <w:p w14:paraId="009E0DD4"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4A853F47"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if(</w:t>
            </w:r>
            <w:proofErr w:type="gramEnd"/>
            <w:r w:rsidRPr="006833A9">
              <w:rPr>
                <w:rFonts w:cs="Times New Roman"/>
                <w:sz w:val="18"/>
                <w:szCs w:val="18"/>
                <w:lang w:val="en-US"/>
              </w:rPr>
              <w:t>JamKerja &lt;= 40){</w:t>
            </w:r>
          </w:p>
          <w:p w14:paraId="74D968A6"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GajiBruto = JamKerja * Tarif;</w:t>
            </w:r>
          </w:p>
          <w:p w14:paraId="53909626"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}else</w:t>
            </w:r>
            <w:proofErr w:type="gramEnd"/>
            <w:r w:rsidRPr="006833A9">
              <w:rPr>
                <w:rFonts w:cs="Times New Roman"/>
                <w:sz w:val="18"/>
                <w:szCs w:val="18"/>
                <w:lang w:val="en-US"/>
              </w:rPr>
              <w:t xml:space="preserve"> {</w:t>
            </w:r>
          </w:p>
          <w:p w14:paraId="6CDD14B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Lembur = JamKerja - 40;</w:t>
            </w:r>
          </w:p>
          <w:p w14:paraId="78713D78"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GajiBruto = (int) ((40 * Tarif) + (Lembur * Tarif *1.5));</w:t>
            </w:r>
          </w:p>
          <w:p w14:paraId="2B502865"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3D2A71A6"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2056C7AC"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double pajakPenghasilan = 0.10 * GajiBruto;</w:t>
            </w:r>
          </w:p>
          <w:p w14:paraId="3C36C735"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double GajiBersih = GajiBruto - pajakPenghasilan;</w:t>
            </w:r>
          </w:p>
          <w:p w14:paraId="1C851F29"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3A0938BE"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formattedGajiBersih = "Rp " + String.format("</w:t>
            </w:r>
            <w:proofErr w:type="gramStart"/>
            <w:r w:rsidRPr="006833A9">
              <w:rPr>
                <w:rFonts w:cs="Times New Roman"/>
                <w:sz w:val="18"/>
                <w:szCs w:val="18"/>
                <w:lang w:val="en-US"/>
              </w:rPr>
              <w:t>%,d</w:t>
            </w:r>
            <w:proofErr w:type="gramEnd"/>
            <w:r w:rsidRPr="006833A9">
              <w:rPr>
                <w:rFonts w:cs="Times New Roman"/>
                <w:sz w:val="18"/>
                <w:szCs w:val="18"/>
                <w:lang w:val="en-US"/>
              </w:rPr>
              <w:t>", (int) GajiBersih);</w:t>
            </w:r>
          </w:p>
          <w:p w14:paraId="0ED2AA7E"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TextBersih.setText(formattedGajiBersih);</w:t>
            </w:r>
          </w:p>
          <w:p w14:paraId="42E3529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25E4CBF1"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                                            </w:t>
            </w:r>
          </w:p>
          <w:p w14:paraId="5570A8E7" w14:textId="77777777" w:rsidR="00203ABA" w:rsidRPr="006833A9" w:rsidRDefault="00203ABA" w:rsidP="006833A9">
            <w:pPr>
              <w:spacing w:after="0" w:line="240" w:lineRule="auto"/>
              <w:ind w:left="23"/>
              <w:jc w:val="both"/>
              <w:rPr>
                <w:rFonts w:cs="Times New Roman"/>
                <w:sz w:val="18"/>
                <w:szCs w:val="18"/>
                <w:lang w:val="en-US"/>
              </w:rPr>
            </w:pPr>
          </w:p>
          <w:p w14:paraId="5E0C8347"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private void </w:t>
            </w:r>
            <w:proofErr w:type="gramStart"/>
            <w:r w:rsidRPr="006833A9">
              <w:rPr>
                <w:rFonts w:cs="Times New Roman"/>
                <w:sz w:val="18"/>
                <w:szCs w:val="18"/>
                <w:lang w:val="en-US"/>
              </w:rPr>
              <w:t>HitungBrutoActionPerformed(</w:t>
            </w:r>
            <w:proofErr w:type="gramEnd"/>
            <w:r w:rsidRPr="006833A9">
              <w:rPr>
                <w:rFonts w:cs="Times New Roman"/>
                <w:sz w:val="18"/>
                <w:szCs w:val="18"/>
                <w:lang w:val="en-US"/>
              </w:rPr>
              <w:t xml:space="preserve">java.awt.event.ActionEvent evt) {                                            </w:t>
            </w:r>
          </w:p>
          <w:p w14:paraId="21152113"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jamkerja = TextJam.getText();</w:t>
            </w:r>
          </w:p>
          <w:p w14:paraId="42A2870E"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tarif = TextTarif.getText();</w:t>
            </w:r>
          </w:p>
          <w:p w14:paraId="702403EB" w14:textId="77777777" w:rsidR="00203ABA" w:rsidRPr="006833A9" w:rsidRDefault="00203ABA" w:rsidP="006833A9">
            <w:pPr>
              <w:spacing w:after="0" w:line="240" w:lineRule="auto"/>
              <w:ind w:left="23"/>
              <w:jc w:val="both"/>
              <w:rPr>
                <w:rFonts w:cs="Times New Roman"/>
                <w:sz w:val="18"/>
                <w:szCs w:val="18"/>
                <w:lang w:val="en-US"/>
              </w:rPr>
            </w:pPr>
          </w:p>
          <w:p w14:paraId="30B7346D"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JamKerja = Integer.parseInt(jamkerja);</w:t>
            </w:r>
          </w:p>
          <w:p w14:paraId="7F62FC5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Tarif = Integer.parseInt(tarif);</w:t>
            </w:r>
          </w:p>
          <w:p w14:paraId="13782932"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03D119A4"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if(</w:t>
            </w:r>
            <w:proofErr w:type="gramEnd"/>
            <w:r w:rsidRPr="006833A9">
              <w:rPr>
                <w:rFonts w:cs="Times New Roman"/>
                <w:sz w:val="18"/>
                <w:szCs w:val="18"/>
                <w:lang w:val="en-US"/>
              </w:rPr>
              <w:t>JamKerja&lt;=40){</w:t>
            </w:r>
          </w:p>
          <w:p w14:paraId="07D15E15"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GajiBruto = JamKerja * Tarif;</w:t>
            </w:r>
          </w:p>
          <w:p w14:paraId="0612F345"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}else</w:t>
            </w:r>
            <w:proofErr w:type="gramEnd"/>
            <w:r w:rsidRPr="006833A9">
              <w:rPr>
                <w:rFonts w:cs="Times New Roman"/>
                <w:sz w:val="18"/>
                <w:szCs w:val="18"/>
                <w:lang w:val="en-US"/>
              </w:rPr>
              <w:t xml:space="preserve"> {</w:t>
            </w:r>
          </w:p>
          <w:p w14:paraId="200B54E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int JamLembur = JamKerja - 40;</w:t>
            </w:r>
          </w:p>
          <w:p w14:paraId="6DC56D59"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GajiBruto = (int) ((40 * Tarif) + (JamLembur * Tarif *1.5));</w:t>
            </w:r>
          </w:p>
          <w:p w14:paraId="4A00CF17"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1C158498"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String formattedGajiBruto = "Rp " + String.format("</w:t>
            </w:r>
            <w:proofErr w:type="gramStart"/>
            <w:r w:rsidRPr="006833A9">
              <w:rPr>
                <w:rFonts w:cs="Times New Roman"/>
                <w:sz w:val="18"/>
                <w:szCs w:val="18"/>
                <w:lang w:val="en-US"/>
              </w:rPr>
              <w:t>%,d</w:t>
            </w:r>
            <w:proofErr w:type="gramEnd"/>
            <w:r w:rsidRPr="006833A9">
              <w:rPr>
                <w:rFonts w:cs="Times New Roman"/>
                <w:sz w:val="18"/>
                <w:szCs w:val="18"/>
                <w:lang w:val="en-US"/>
              </w:rPr>
              <w:t>", GajiBruto);</w:t>
            </w:r>
          </w:p>
          <w:p w14:paraId="008C6987"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TextBruto.setText(formattedGajiBruto);</w:t>
            </w:r>
          </w:p>
          <w:p w14:paraId="25B91D43"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                                           </w:t>
            </w:r>
          </w:p>
          <w:p w14:paraId="49A4562D" w14:textId="77777777" w:rsidR="00203ABA" w:rsidRPr="006833A9" w:rsidRDefault="00203ABA" w:rsidP="006833A9">
            <w:pPr>
              <w:spacing w:after="0" w:line="240" w:lineRule="auto"/>
              <w:ind w:left="23"/>
              <w:jc w:val="both"/>
              <w:rPr>
                <w:rFonts w:cs="Times New Roman"/>
                <w:sz w:val="18"/>
                <w:szCs w:val="18"/>
                <w:lang w:val="en-US"/>
              </w:rPr>
            </w:pPr>
          </w:p>
          <w:p w14:paraId="408AE296"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2B237BBF"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 @param args the command line arguments</w:t>
            </w:r>
          </w:p>
          <w:p w14:paraId="0B4F0D68"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293C2C38"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public static void </w:t>
            </w:r>
            <w:proofErr w:type="gramStart"/>
            <w:r w:rsidRPr="006833A9">
              <w:rPr>
                <w:rFonts w:cs="Times New Roman"/>
                <w:sz w:val="18"/>
                <w:szCs w:val="18"/>
                <w:lang w:val="en-US"/>
              </w:rPr>
              <w:t>main(</w:t>
            </w:r>
            <w:proofErr w:type="gramEnd"/>
            <w:r w:rsidRPr="006833A9">
              <w:rPr>
                <w:rFonts w:cs="Times New Roman"/>
                <w:sz w:val="18"/>
                <w:szCs w:val="18"/>
                <w:lang w:val="en-US"/>
              </w:rPr>
              <w:t>String args[]) {</w:t>
            </w:r>
          </w:p>
          <w:p w14:paraId="5E3BFFF3" w14:textId="559361CB"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roofErr w:type="gramStart"/>
            <w:r w:rsidRPr="006833A9">
              <w:rPr>
                <w:rFonts w:cs="Times New Roman"/>
                <w:sz w:val="18"/>
                <w:szCs w:val="18"/>
                <w:lang w:val="en-US"/>
              </w:rPr>
              <w:t>java.awt.EventQueue.invokeLater</w:t>
            </w:r>
            <w:proofErr w:type="gramEnd"/>
            <w:r w:rsidRPr="006833A9">
              <w:rPr>
                <w:rFonts w:cs="Times New Roman"/>
                <w:sz w:val="18"/>
                <w:szCs w:val="18"/>
                <w:lang w:val="en-US"/>
              </w:rPr>
              <w:t>(new Runnable() {</w:t>
            </w:r>
          </w:p>
          <w:p w14:paraId="3ED6E76B"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public void </w:t>
            </w:r>
            <w:proofErr w:type="gramStart"/>
            <w:r w:rsidRPr="006833A9">
              <w:rPr>
                <w:rFonts w:cs="Times New Roman"/>
                <w:sz w:val="18"/>
                <w:szCs w:val="18"/>
                <w:lang w:val="en-US"/>
              </w:rPr>
              <w:t>run(</w:t>
            </w:r>
            <w:proofErr w:type="gramEnd"/>
            <w:r w:rsidRPr="006833A9">
              <w:rPr>
                <w:rFonts w:cs="Times New Roman"/>
                <w:sz w:val="18"/>
                <w:szCs w:val="18"/>
                <w:lang w:val="en-US"/>
              </w:rPr>
              <w:t>) {</w:t>
            </w:r>
          </w:p>
          <w:p w14:paraId="5578BB0D"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new Nomor1(</w:t>
            </w:r>
            <w:proofErr w:type="gramStart"/>
            <w:r w:rsidRPr="006833A9">
              <w:rPr>
                <w:rFonts w:cs="Times New Roman"/>
                <w:sz w:val="18"/>
                <w:szCs w:val="18"/>
                <w:lang w:val="en-US"/>
              </w:rPr>
              <w:t>).setVisible</w:t>
            </w:r>
            <w:proofErr w:type="gramEnd"/>
            <w:r w:rsidRPr="006833A9">
              <w:rPr>
                <w:rFonts w:cs="Times New Roman"/>
                <w:sz w:val="18"/>
                <w:szCs w:val="18"/>
                <w:lang w:val="en-US"/>
              </w:rPr>
              <w:t>(true);</w:t>
            </w:r>
          </w:p>
          <w:p w14:paraId="13ACD0FF"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67DA6FFF" w14:textId="77777777" w:rsidR="00203ABA" w:rsidRPr="006833A9" w:rsidRDefault="00203ABA" w:rsidP="006833A9">
            <w:pPr>
              <w:spacing w:after="0" w:line="240" w:lineRule="auto"/>
              <w:ind w:left="23"/>
              <w:jc w:val="both"/>
              <w:rPr>
                <w:rFonts w:cs="Times New Roman"/>
                <w:sz w:val="18"/>
                <w:szCs w:val="18"/>
                <w:lang w:val="en-US"/>
              </w:rPr>
            </w:pPr>
            <w:r w:rsidRPr="006833A9">
              <w:rPr>
                <w:rFonts w:cs="Times New Roman"/>
                <w:sz w:val="18"/>
                <w:szCs w:val="18"/>
                <w:lang w:val="en-US"/>
              </w:rPr>
              <w:t xml:space="preserve">        });</w:t>
            </w:r>
          </w:p>
          <w:p w14:paraId="4E7F83D2" w14:textId="42076DAB" w:rsidR="00203ABA" w:rsidRPr="006833A9" w:rsidRDefault="00203ABA" w:rsidP="006833A9">
            <w:pPr>
              <w:spacing w:after="0" w:line="240" w:lineRule="auto"/>
              <w:ind w:left="23"/>
              <w:jc w:val="both"/>
              <w:rPr>
                <w:sz w:val="18"/>
                <w:szCs w:val="18"/>
                <w:lang w:val="en-US"/>
              </w:rPr>
            </w:pPr>
            <w:r w:rsidRPr="006833A9">
              <w:rPr>
                <w:rFonts w:cs="Times New Roman"/>
                <w:sz w:val="18"/>
                <w:szCs w:val="18"/>
                <w:lang w:val="en-US"/>
              </w:rPr>
              <w:t xml:space="preserve">    }</w:t>
            </w:r>
          </w:p>
        </w:tc>
      </w:tr>
    </w:tbl>
    <w:p w14:paraId="02288544" w14:textId="77777777" w:rsidR="00CC78E4" w:rsidRPr="00F82576" w:rsidRDefault="00CC78E4" w:rsidP="00253153">
      <w:pPr>
        <w:spacing w:line="360" w:lineRule="auto"/>
        <w:rPr>
          <w:lang w:val="en-US"/>
        </w:rPr>
      </w:pPr>
    </w:p>
    <w:p w14:paraId="150E7FC4" w14:textId="527FCD6C" w:rsidR="002E5ED3" w:rsidRDefault="00203ABA" w:rsidP="00253153">
      <w:pPr>
        <w:pStyle w:val="ListParagraph"/>
        <w:numPr>
          <w:ilvl w:val="0"/>
          <w:numId w:val="20"/>
        </w:numPr>
        <w:spacing w:after="0" w:line="360" w:lineRule="auto"/>
        <w:rPr>
          <w:b/>
          <w:bCs/>
          <w:lang w:val="en-US"/>
        </w:rPr>
      </w:pPr>
      <w:r>
        <w:rPr>
          <w:b/>
          <w:bCs/>
          <w:lang w:val="en-US"/>
        </w:rPr>
        <w:t>Program Penjualan Produk</w:t>
      </w:r>
    </w:p>
    <w:tbl>
      <w:tblPr>
        <w:tblStyle w:val="TableGrid"/>
        <w:tblW w:w="0" w:type="auto"/>
        <w:tblInd w:w="720" w:type="dxa"/>
        <w:tblLook w:val="04A0" w:firstRow="1" w:lastRow="0" w:firstColumn="1" w:lastColumn="0" w:noHBand="0" w:noVBand="1"/>
      </w:tblPr>
      <w:tblGrid>
        <w:gridCol w:w="7207"/>
      </w:tblGrid>
      <w:tr w:rsidR="00F82576" w14:paraId="6C4A43FE" w14:textId="77777777" w:rsidTr="00F82576">
        <w:tc>
          <w:tcPr>
            <w:tcW w:w="7927" w:type="dxa"/>
          </w:tcPr>
          <w:p w14:paraId="5FD3A5F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package modul2;</w:t>
            </w:r>
          </w:p>
          <w:p w14:paraId="55934FE5" w14:textId="77777777" w:rsidR="0084463A" w:rsidRPr="00253153" w:rsidRDefault="0084463A" w:rsidP="006833A9">
            <w:pPr>
              <w:spacing w:after="0" w:line="240" w:lineRule="auto"/>
              <w:ind w:left="23"/>
              <w:jc w:val="both"/>
              <w:rPr>
                <w:sz w:val="18"/>
                <w:szCs w:val="18"/>
                <w:lang w:val="en-US"/>
              </w:rPr>
            </w:pPr>
          </w:p>
          <w:p w14:paraId="0F6CE97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import </w:t>
            </w:r>
            <w:proofErr w:type="gramStart"/>
            <w:r w:rsidRPr="00253153">
              <w:rPr>
                <w:sz w:val="18"/>
                <w:szCs w:val="18"/>
                <w:lang w:val="en-US"/>
              </w:rPr>
              <w:t>java.awt.event</w:t>
            </w:r>
            <w:proofErr w:type="gramEnd"/>
            <w:r w:rsidRPr="00253153">
              <w:rPr>
                <w:sz w:val="18"/>
                <w:szCs w:val="18"/>
                <w:lang w:val="en-US"/>
              </w:rPr>
              <w:t>.ActionEvent;</w:t>
            </w:r>
          </w:p>
          <w:p w14:paraId="604676C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import </w:t>
            </w:r>
            <w:proofErr w:type="gramStart"/>
            <w:r w:rsidRPr="00253153">
              <w:rPr>
                <w:sz w:val="18"/>
                <w:szCs w:val="18"/>
                <w:lang w:val="en-US"/>
              </w:rPr>
              <w:t>java.awt.event</w:t>
            </w:r>
            <w:proofErr w:type="gramEnd"/>
            <w:r w:rsidRPr="00253153">
              <w:rPr>
                <w:sz w:val="18"/>
                <w:szCs w:val="18"/>
                <w:lang w:val="en-US"/>
              </w:rPr>
              <w:t>.ActionListener;</w:t>
            </w:r>
          </w:p>
          <w:p w14:paraId="0A48126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import </w:t>
            </w:r>
            <w:proofErr w:type="gramStart"/>
            <w:r w:rsidRPr="00253153">
              <w:rPr>
                <w:sz w:val="18"/>
                <w:szCs w:val="18"/>
                <w:lang w:val="en-US"/>
              </w:rPr>
              <w:t>javax.swing</w:t>
            </w:r>
            <w:proofErr w:type="gramEnd"/>
            <w:r w:rsidRPr="00253153">
              <w:rPr>
                <w:sz w:val="18"/>
                <w:szCs w:val="18"/>
                <w:lang w:val="en-US"/>
              </w:rPr>
              <w:t>.JOptionPane;</w:t>
            </w:r>
          </w:p>
          <w:p w14:paraId="09F7C0C9" w14:textId="77777777" w:rsidR="0084463A" w:rsidRPr="00253153" w:rsidRDefault="0084463A" w:rsidP="006833A9">
            <w:pPr>
              <w:spacing w:after="0" w:line="240" w:lineRule="auto"/>
              <w:ind w:left="23"/>
              <w:jc w:val="both"/>
              <w:rPr>
                <w:sz w:val="18"/>
                <w:szCs w:val="18"/>
                <w:lang w:val="en-US"/>
              </w:rPr>
            </w:pPr>
          </w:p>
          <w:p w14:paraId="00AB82B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public class Nomor2 extends </w:t>
            </w:r>
            <w:proofErr w:type="gramStart"/>
            <w:r w:rsidRPr="00253153">
              <w:rPr>
                <w:sz w:val="18"/>
                <w:szCs w:val="18"/>
                <w:lang w:val="en-US"/>
              </w:rPr>
              <w:t>javax.swing</w:t>
            </w:r>
            <w:proofErr w:type="gramEnd"/>
            <w:r w:rsidRPr="00253153">
              <w:rPr>
                <w:sz w:val="18"/>
                <w:szCs w:val="18"/>
                <w:lang w:val="en-US"/>
              </w:rPr>
              <w:t>.JFrame {</w:t>
            </w:r>
          </w:p>
          <w:p w14:paraId="4EC15F1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String menu;</w:t>
            </w:r>
          </w:p>
          <w:p w14:paraId="6B6A0EA8"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int harga, Pesanan, Total;</w:t>
            </w:r>
          </w:p>
          <w:p w14:paraId="5EC140C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36DE4AE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public Nomor2() {</w:t>
            </w:r>
          </w:p>
          <w:p w14:paraId="08EBBC56"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initComponents(</w:t>
            </w:r>
            <w:proofErr w:type="gramEnd"/>
            <w:r w:rsidRPr="00253153">
              <w:rPr>
                <w:sz w:val="18"/>
                <w:szCs w:val="18"/>
                <w:lang w:val="en-US"/>
              </w:rPr>
              <w:t>);</w:t>
            </w:r>
          </w:p>
          <w:p w14:paraId="56A4E8DC"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TextJumlah.setText("" + Pesanan);</w:t>
            </w:r>
          </w:p>
          <w:p w14:paraId="0F8633E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Tambah.addActionListener(new </w:t>
            </w:r>
            <w:proofErr w:type="gramStart"/>
            <w:r w:rsidRPr="00253153">
              <w:rPr>
                <w:sz w:val="18"/>
                <w:szCs w:val="18"/>
                <w:lang w:val="en-US"/>
              </w:rPr>
              <w:t>ActionListener(</w:t>
            </w:r>
            <w:proofErr w:type="gramEnd"/>
            <w:r w:rsidRPr="00253153">
              <w:rPr>
                <w:sz w:val="18"/>
                <w:szCs w:val="18"/>
                <w:lang w:val="en-US"/>
              </w:rPr>
              <w:t>){</w:t>
            </w:r>
          </w:p>
          <w:p w14:paraId="2A82526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public void </w:t>
            </w:r>
            <w:proofErr w:type="gramStart"/>
            <w:r w:rsidRPr="00253153">
              <w:rPr>
                <w:sz w:val="18"/>
                <w:szCs w:val="18"/>
                <w:lang w:val="en-US"/>
              </w:rPr>
              <w:t>actionPerformed(</w:t>
            </w:r>
            <w:proofErr w:type="gramEnd"/>
            <w:r w:rsidRPr="00253153">
              <w:rPr>
                <w:sz w:val="18"/>
                <w:szCs w:val="18"/>
                <w:lang w:val="en-US"/>
              </w:rPr>
              <w:t>ActionEvent e){</w:t>
            </w:r>
          </w:p>
          <w:p w14:paraId="649F19D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Pesanan++;</w:t>
            </w:r>
          </w:p>
          <w:p w14:paraId="46AE6B2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TextJumlah.setText(Integer.toString(Pesanan));</w:t>
            </w:r>
          </w:p>
          <w:p w14:paraId="2C5267A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706038E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3672F23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72C235B6"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Kurang.addActionListener(new </w:t>
            </w:r>
            <w:proofErr w:type="gramStart"/>
            <w:r w:rsidRPr="00253153">
              <w:rPr>
                <w:sz w:val="18"/>
                <w:szCs w:val="18"/>
                <w:lang w:val="en-US"/>
              </w:rPr>
              <w:t>ActionListener(</w:t>
            </w:r>
            <w:proofErr w:type="gramEnd"/>
            <w:r w:rsidRPr="00253153">
              <w:rPr>
                <w:sz w:val="18"/>
                <w:szCs w:val="18"/>
                <w:lang w:val="en-US"/>
              </w:rPr>
              <w:t>){</w:t>
            </w:r>
          </w:p>
          <w:p w14:paraId="1F93873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public void </w:t>
            </w:r>
            <w:proofErr w:type="gramStart"/>
            <w:r w:rsidRPr="00253153">
              <w:rPr>
                <w:sz w:val="18"/>
                <w:szCs w:val="18"/>
                <w:lang w:val="en-US"/>
              </w:rPr>
              <w:t>actionPerformed(</w:t>
            </w:r>
            <w:proofErr w:type="gramEnd"/>
            <w:r w:rsidRPr="00253153">
              <w:rPr>
                <w:sz w:val="18"/>
                <w:szCs w:val="18"/>
                <w:lang w:val="en-US"/>
              </w:rPr>
              <w:t>ActionEvent e){</w:t>
            </w:r>
          </w:p>
          <w:p w14:paraId="79B846B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if (Pesanan &gt; </w:t>
            </w:r>
            <w:proofErr w:type="gramStart"/>
            <w:r w:rsidRPr="00253153">
              <w:rPr>
                <w:sz w:val="18"/>
                <w:szCs w:val="18"/>
                <w:lang w:val="en-US"/>
              </w:rPr>
              <w:t>0){</w:t>
            </w:r>
            <w:proofErr w:type="gramEnd"/>
          </w:p>
          <w:p w14:paraId="2D7EAC1C"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Pesanan --;</w:t>
            </w:r>
          </w:p>
          <w:p w14:paraId="6F9D73E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TextJumlah.setText(Integer.toString(Pesanan));</w:t>
            </w:r>
          </w:p>
          <w:p w14:paraId="06754F6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5D74B3A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611E050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57B4EB0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52A9A94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51CF45E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@SuppressWarnings("unchecked")</w:t>
            </w:r>
          </w:p>
          <w:p w14:paraId="012FB3FF" w14:textId="77777777" w:rsidR="00F82576" w:rsidRPr="00253153" w:rsidRDefault="0084463A" w:rsidP="006833A9">
            <w:pPr>
              <w:spacing w:after="0" w:line="240" w:lineRule="auto"/>
              <w:ind w:left="23"/>
              <w:jc w:val="both"/>
              <w:rPr>
                <w:sz w:val="18"/>
                <w:szCs w:val="18"/>
                <w:lang w:val="en-US"/>
              </w:rPr>
            </w:pPr>
            <w:r w:rsidRPr="00253153">
              <w:rPr>
                <w:sz w:val="18"/>
                <w:szCs w:val="18"/>
                <w:lang w:val="en-US"/>
              </w:rPr>
              <w:t xml:space="preserve">    //Generated Code</w:t>
            </w:r>
          </w:p>
          <w:p w14:paraId="514C412B"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private void </w:t>
            </w:r>
            <w:proofErr w:type="gramStart"/>
            <w:r w:rsidRPr="00253153">
              <w:rPr>
                <w:sz w:val="18"/>
                <w:szCs w:val="18"/>
                <w:lang w:val="en-US"/>
              </w:rPr>
              <w:t>BeliActionPerformed(</w:t>
            </w:r>
            <w:proofErr w:type="gramEnd"/>
            <w:r w:rsidRPr="00253153">
              <w:rPr>
                <w:sz w:val="18"/>
                <w:szCs w:val="18"/>
                <w:lang w:val="en-US"/>
              </w:rPr>
              <w:t xml:space="preserve">java.awt.event.ActionEvent evt) {                                     </w:t>
            </w:r>
          </w:p>
          <w:p w14:paraId="756CF605"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if (RadioKopi.isSelected(</w:t>
            </w:r>
            <w:proofErr w:type="gramStart"/>
            <w:r w:rsidRPr="00253153">
              <w:rPr>
                <w:sz w:val="18"/>
                <w:szCs w:val="18"/>
                <w:lang w:val="en-US"/>
              </w:rPr>
              <w:t>)){</w:t>
            </w:r>
            <w:proofErr w:type="gramEnd"/>
          </w:p>
          <w:p w14:paraId="7027112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"KOPI";</w:t>
            </w:r>
          </w:p>
          <w:p w14:paraId="25C90DC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10000;</w:t>
            </w:r>
          </w:p>
          <w:p w14:paraId="2D238A8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(RadioMilkshake.isSelected()){</w:t>
            </w:r>
          </w:p>
          <w:p w14:paraId="47872095"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"MILKSHAKE";</w:t>
            </w:r>
          </w:p>
          <w:p w14:paraId="25F9DA68"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13000;</w:t>
            </w:r>
          </w:p>
          <w:p w14:paraId="7D3C9F4B"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(RadioJus.isSelected()){</w:t>
            </w:r>
          </w:p>
          <w:p w14:paraId="19B8067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"JUS BUAH";</w:t>
            </w:r>
          </w:p>
          <w:p w14:paraId="43DC032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12000;</w:t>
            </w:r>
          </w:p>
          <w:p w14:paraId="6A72C54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(RadioTeh.isSelected()){</w:t>
            </w:r>
          </w:p>
          <w:p w14:paraId="50078FF5"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"TEH";</w:t>
            </w:r>
          </w:p>
          <w:p w14:paraId="4D2A8F4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5000;</w:t>
            </w:r>
          </w:p>
          <w:p w14:paraId="74C8935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(RadioEs.isSelected()){</w:t>
            </w:r>
          </w:p>
          <w:p w14:paraId="4DC9D2B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"ES KRIM";</w:t>
            </w:r>
          </w:p>
          <w:p w14:paraId="52A67DF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7000;</w:t>
            </w:r>
          </w:p>
          <w:p w14:paraId="583C513D"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(RadioMilkTea.isSelected()){</w:t>
            </w:r>
          </w:p>
          <w:p w14:paraId="1D05747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"MILKTEA";</w:t>
            </w:r>
          </w:p>
          <w:p w14:paraId="7550E060"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12000;</w:t>
            </w:r>
          </w:p>
          <w:p w14:paraId="3ABCAE1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(RadioKentang.isSelected()){</w:t>
            </w:r>
          </w:p>
          <w:p w14:paraId="736FCC3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"KENTANG GORENG";</w:t>
            </w:r>
          </w:p>
          <w:p w14:paraId="22FA8A10"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10000;</w:t>
            </w:r>
          </w:p>
          <w:p w14:paraId="008F5C4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(RadioPasta.isSelected()){</w:t>
            </w:r>
          </w:p>
          <w:p w14:paraId="16D31EA7"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"PASTA";</w:t>
            </w:r>
          </w:p>
          <w:p w14:paraId="3C4BBBD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15000;</w:t>
            </w:r>
          </w:p>
          <w:p w14:paraId="407318C4"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(RadioWaffle.isSelected()){</w:t>
            </w:r>
          </w:p>
          <w:p w14:paraId="1A89E295"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"WAFFLE";</w:t>
            </w:r>
          </w:p>
          <w:p w14:paraId="36C63DA1"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12000;</w:t>
            </w:r>
          </w:p>
          <w:p w14:paraId="6E37189C"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(RadioAir.isSelected()){</w:t>
            </w:r>
          </w:p>
          <w:p w14:paraId="52B811A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menu = "AIR MINERAL";</w:t>
            </w:r>
          </w:p>
          <w:p w14:paraId="7A8B278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harga = 5000;</w:t>
            </w:r>
          </w:p>
          <w:p w14:paraId="47789F1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797D0E8C"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}else</w:t>
            </w:r>
            <w:proofErr w:type="gramEnd"/>
            <w:r w:rsidRPr="00253153">
              <w:rPr>
                <w:sz w:val="18"/>
                <w:szCs w:val="18"/>
                <w:lang w:val="en-US"/>
              </w:rPr>
              <w:t xml:space="preserve"> if (!RadioKopi.isSelected() &amp;&amp; !RadioMilkshake.isSelected() &amp;&amp; !RadioJus.isSelected() &amp;&amp; !RadioTeh.isSelected() &amp;&amp; </w:t>
            </w:r>
          </w:p>
          <w:p w14:paraId="4DA40A18"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!RadioEs.isSelected</w:t>
            </w:r>
            <w:proofErr w:type="gramEnd"/>
            <w:r w:rsidRPr="00253153">
              <w:rPr>
                <w:sz w:val="18"/>
                <w:szCs w:val="18"/>
                <w:lang w:val="en-US"/>
              </w:rPr>
              <w:t xml:space="preserve">() &amp;&amp; !RadioMilkTea.isSelected()&amp;&amp; !RadioKentang.isSelected() &amp;&amp; !RadioPasta.isSelected() &amp;&amp; </w:t>
            </w:r>
          </w:p>
          <w:p w14:paraId="292410A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!RadioWaffle.isSelected</w:t>
            </w:r>
            <w:proofErr w:type="gramEnd"/>
            <w:r w:rsidRPr="00253153">
              <w:rPr>
                <w:sz w:val="18"/>
                <w:szCs w:val="18"/>
                <w:lang w:val="en-US"/>
              </w:rPr>
              <w:t>() &amp;&amp; !RadioAir.isSelected()) {</w:t>
            </w:r>
          </w:p>
          <w:p w14:paraId="67A00A58"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JOptionPane.showMessageDialog(this, "Silahkan Pilih Menu!");</w:t>
            </w:r>
          </w:p>
          <w:p w14:paraId="01B9C1D7"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return;</w:t>
            </w:r>
          </w:p>
          <w:p w14:paraId="4E4E0FD9"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23C2E14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0648814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Pesanan = Integer.parseInt(TextJumlah.getText());</w:t>
            </w:r>
          </w:p>
          <w:p w14:paraId="2693AA7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Total = Pesanan * </w:t>
            </w:r>
            <w:proofErr w:type="gramStart"/>
            <w:r w:rsidRPr="00253153">
              <w:rPr>
                <w:sz w:val="18"/>
                <w:szCs w:val="18"/>
                <w:lang w:val="en-US"/>
              </w:rPr>
              <w:t>harga ;</w:t>
            </w:r>
            <w:proofErr w:type="gramEnd"/>
          </w:p>
          <w:p w14:paraId="09FFDA9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TextPesanan.setText(menu);</w:t>
            </w:r>
          </w:p>
          <w:p w14:paraId="3770DB1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String PesananStr = Integer.toString(Pesanan);</w:t>
            </w:r>
          </w:p>
          <w:p w14:paraId="7F93040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TextJml.setText(PesananStr);</w:t>
            </w:r>
          </w:p>
          <w:p w14:paraId="460F9E72"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String TotalStr = Integer.toString(Total);</w:t>
            </w:r>
          </w:p>
          <w:p w14:paraId="603E63F0"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TextTotal.setText(TotalStr);</w:t>
            </w:r>
          </w:p>
          <w:p w14:paraId="548CD6F0"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3A1E8C7B"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                                    </w:t>
            </w:r>
          </w:p>
          <w:p w14:paraId="4100159D" w14:textId="77777777" w:rsidR="0084463A" w:rsidRPr="00253153" w:rsidRDefault="0084463A" w:rsidP="006833A9">
            <w:pPr>
              <w:spacing w:after="0" w:line="240" w:lineRule="auto"/>
              <w:ind w:left="23"/>
              <w:jc w:val="both"/>
              <w:rPr>
                <w:sz w:val="18"/>
                <w:szCs w:val="18"/>
                <w:lang w:val="en-US"/>
              </w:rPr>
            </w:pPr>
          </w:p>
          <w:p w14:paraId="3B49F417"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private void </w:t>
            </w:r>
            <w:proofErr w:type="gramStart"/>
            <w:r w:rsidRPr="00253153">
              <w:rPr>
                <w:sz w:val="18"/>
                <w:szCs w:val="18"/>
                <w:lang w:val="en-US"/>
              </w:rPr>
              <w:t>HapusActionPerformed(</w:t>
            </w:r>
            <w:proofErr w:type="gramEnd"/>
            <w:r w:rsidRPr="00253153">
              <w:rPr>
                <w:sz w:val="18"/>
                <w:szCs w:val="18"/>
                <w:lang w:val="en-US"/>
              </w:rPr>
              <w:t xml:space="preserve">java.awt.event.ActionEvent evt) {                                      </w:t>
            </w:r>
          </w:p>
          <w:p w14:paraId="1F25D7D8"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09D649DF"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buttonGroup1.clearSelection();</w:t>
            </w:r>
          </w:p>
          <w:p w14:paraId="7CDC9FAA"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TextJumlah.setText("");</w:t>
            </w:r>
          </w:p>
          <w:p w14:paraId="36E62AA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TextPesanan.setText("");</w:t>
            </w:r>
          </w:p>
          <w:p w14:paraId="37001AAC"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TextJml.setText("");</w:t>
            </w:r>
          </w:p>
          <w:p w14:paraId="1A0BFA93"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TextTotal.setText("");</w:t>
            </w:r>
          </w:p>
          <w:p w14:paraId="589894D2" w14:textId="77777777" w:rsidR="0084463A" w:rsidRPr="00253153" w:rsidRDefault="0084463A" w:rsidP="006833A9">
            <w:pPr>
              <w:spacing w:after="0" w:line="240" w:lineRule="auto"/>
              <w:ind w:left="23"/>
              <w:jc w:val="both"/>
              <w:rPr>
                <w:sz w:val="18"/>
                <w:szCs w:val="18"/>
                <w:lang w:val="en-US"/>
              </w:rPr>
            </w:pPr>
          </w:p>
          <w:p w14:paraId="3BF87ACB" w14:textId="32A11838"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                       </w:t>
            </w:r>
          </w:p>
          <w:p w14:paraId="2DA6B81B" w14:textId="77777777" w:rsidR="0084463A" w:rsidRPr="00253153" w:rsidRDefault="0084463A" w:rsidP="006833A9">
            <w:pPr>
              <w:spacing w:after="0" w:line="240" w:lineRule="auto"/>
              <w:ind w:left="23"/>
              <w:jc w:val="both"/>
              <w:rPr>
                <w:sz w:val="18"/>
                <w:szCs w:val="18"/>
                <w:lang w:val="en-US"/>
              </w:rPr>
            </w:pPr>
          </w:p>
          <w:p w14:paraId="468B9C15"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public static void </w:t>
            </w:r>
            <w:proofErr w:type="gramStart"/>
            <w:r w:rsidRPr="00253153">
              <w:rPr>
                <w:sz w:val="18"/>
                <w:szCs w:val="18"/>
                <w:lang w:val="en-US"/>
              </w:rPr>
              <w:t>main(</w:t>
            </w:r>
            <w:proofErr w:type="gramEnd"/>
            <w:r w:rsidRPr="00253153">
              <w:rPr>
                <w:sz w:val="18"/>
                <w:szCs w:val="18"/>
                <w:lang w:val="en-US"/>
              </w:rPr>
              <w:t>String args[]) {</w:t>
            </w:r>
          </w:p>
          <w:p w14:paraId="74EF9F67" w14:textId="77777777" w:rsidR="0084463A" w:rsidRPr="00253153" w:rsidRDefault="0084463A" w:rsidP="006833A9">
            <w:pPr>
              <w:spacing w:after="0" w:line="240" w:lineRule="auto"/>
              <w:ind w:left="23"/>
              <w:jc w:val="both"/>
              <w:rPr>
                <w:sz w:val="18"/>
                <w:szCs w:val="18"/>
                <w:lang w:val="en-US"/>
              </w:rPr>
            </w:pPr>
          </w:p>
          <w:p w14:paraId="27C32117"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roofErr w:type="gramStart"/>
            <w:r w:rsidRPr="00253153">
              <w:rPr>
                <w:sz w:val="18"/>
                <w:szCs w:val="18"/>
                <w:lang w:val="en-US"/>
              </w:rPr>
              <w:t>java.awt.EventQueue.invokeLater</w:t>
            </w:r>
            <w:proofErr w:type="gramEnd"/>
            <w:r w:rsidRPr="00253153">
              <w:rPr>
                <w:sz w:val="18"/>
                <w:szCs w:val="18"/>
                <w:lang w:val="en-US"/>
              </w:rPr>
              <w:t>(new Runnable() {</w:t>
            </w:r>
          </w:p>
          <w:p w14:paraId="03D92DC6"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public void </w:t>
            </w:r>
            <w:proofErr w:type="gramStart"/>
            <w:r w:rsidRPr="00253153">
              <w:rPr>
                <w:sz w:val="18"/>
                <w:szCs w:val="18"/>
                <w:lang w:val="en-US"/>
              </w:rPr>
              <w:t>run(</w:t>
            </w:r>
            <w:proofErr w:type="gramEnd"/>
            <w:r w:rsidRPr="00253153">
              <w:rPr>
                <w:sz w:val="18"/>
                <w:szCs w:val="18"/>
                <w:lang w:val="en-US"/>
              </w:rPr>
              <w:t>) {</w:t>
            </w:r>
          </w:p>
          <w:p w14:paraId="3DBDC42B"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new Nomor2(</w:t>
            </w:r>
            <w:proofErr w:type="gramStart"/>
            <w:r w:rsidRPr="00253153">
              <w:rPr>
                <w:sz w:val="18"/>
                <w:szCs w:val="18"/>
                <w:lang w:val="en-US"/>
              </w:rPr>
              <w:t>).setVisible</w:t>
            </w:r>
            <w:proofErr w:type="gramEnd"/>
            <w:r w:rsidRPr="00253153">
              <w:rPr>
                <w:sz w:val="18"/>
                <w:szCs w:val="18"/>
                <w:lang w:val="en-US"/>
              </w:rPr>
              <w:t>(true);</w:t>
            </w:r>
          </w:p>
          <w:p w14:paraId="341B8B26"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1FB60F5E" w14:textId="77777777" w:rsidR="0084463A" w:rsidRPr="00253153" w:rsidRDefault="0084463A" w:rsidP="006833A9">
            <w:pPr>
              <w:spacing w:after="0" w:line="240" w:lineRule="auto"/>
              <w:ind w:left="23"/>
              <w:jc w:val="both"/>
              <w:rPr>
                <w:sz w:val="18"/>
                <w:szCs w:val="18"/>
                <w:lang w:val="en-US"/>
              </w:rPr>
            </w:pPr>
            <w:r w:rsidRPr="00253153">
              <w:rPr>
                <w:sz w:val="18"/>
                <w:szCs w:val="18"/>
                <w:lang w:val="en-US"/>
              </w:rPr>
              <w:t xml:space="preserve">        });</w:t>
            </w:r>
          </w:p>
          <w:p w14:paraId="35828C39" w14:textId="26784578" w:rsidR="0084463A" w:rsidRPr="0084463A" w:rsidRDefault="0084463A" w:rsidP="006833A9">
            <w:pPr>
              <w:spacing w:after="0" w:line="240" w:lineRule="auto"/>
              <w:ind w:left="23"/>
              <w:jc w:val="both"/>
              <w:rPr>
                <w:lang w:val="en-US"/>
              </w:rPr>
            </w:pPr>
            <w:r w:rsidRPr="00253153">
              <w:rPr>
                <w:sz w:val="18"/>
                <w:szCs w:val="18"/>
                <w:lang w:val="en-US"/>
              </w:rPr>
              <w:t xml:space="preserve">    }</w:t>
            </w:r>
          </w:p>
        </w:tc>
      </w:tr>
    </w:tbl>
    <w:p w14:paraId="41D8E7B0" w14:textId="7615805C" w:rsidR="006833A9" w:rsidRDefault="006833A9" w:rsidP="00253153">
      <w:pPr>
        <w:spacing w:line="360" w:lineRule="auto"/>
        <w:rPr>
          <w:lang w:val="en-US"/>
        </w:rPr>
      </w:pPr>
    </w:p>
    <w:p w14:paraId="092546B0" w14:textId="057EA0A3" w:rsidR="00CC78E4" w:rsidRPr="00F82576" w:rsidRDefault="006833A9" w:rsidP="006833A9">
      <w:pPr>
        <w:spacing w:after="0" w:line="360" w:lineRule="auto"/>
        <w:rPr>
          <w:lang w:val="en-US"/>
        </w:rPr>
      </w:pPr>
      <w:r>
        <w:rPr>
          <w:lang w:val="en-US"/>
        </w:rPr>
        <w:br w:type="page"/>
      </w:r>
    </w:p>
    <w:p w14:paraId="251FCF2B" w14:textId="77777777" w:rsidR="00FD6163" w:rsidRPr="00FD6163" w:rsidRDefault="00FD6163" w:rsidP="0025315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25315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25315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253153">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9CCE5CD" w14:textId="2E16842D" w:rsidR="006A74EB" w:rsidRDefault="006A74EB" w:rsidP="00253153">
      <w:pPr>
        <w:pStyle w:val="Heading2"/>
        <w:numPr>
          <w:ilvl w:val="1"/>
          <w:numId w:val="1"/>
        </w:numPr>
        <w:spacing w:line="360" w:lineRule="auto"/>
        <w:rPr>
          <w:rFonts w:cs="Times New Roman"/>
          <w:b/>
          <w:bCs/>
          <w:szCs w:val="24"/>
          <w:lang w:val="en-US"/>
        </w:rPr>
      </w:pPr>
      <w:r>
        <w:rPr>
          <w:rFonts w:cs="Times New Roman"/>
          <w:b/>
          <w:bCs/>
          <w:szCs w:val="24"/>
          <w:lang w:val="en-US"/>
        </w:rPr>
        <w:t>Hasil</w:t>
      </w:r>
    </w:p>
    <w:p w14:paraId="4BD958FE" w14:textId="34035ADC" w:rsidR="00D955C9" w:rsidRDefault="00D955C9" w:rsidP="00253153">
      <w:pPr>
        <w:pStyle w:val="ListParagraph"/>
        <w:numPr>
          <w:ilvl w:val="0"/>
          <w:numId w:val="22"/>
        </w:numPr>
        <w:spacing w:line="360" w:lineRule="auto"/>
        <w:rPr>
          <w:b/>
          <w:bCs/>
          <w:lang w:val="en-US"/>
        </w:rPr>
      </w:pPr>
      <w:r w:rsidRPr="00D955C9">
        <w:rPr>
          <w:b/>
          <w:bCs/>
          <w:lang w:val="en-US"/>
        </w:rPr>
        <w:t xml:space="preserve">Program </w:t>
      </w:r>
      <w:r w:rsidR="00650E40">
        <w:rPr>
          <w:b/>
          <w:bCs/>
          <w:lang w:val="en-US"/>
        </w:rPr>
        <w:t>Perhitungan Gaji Karyawan</w:t>
      </w:r>
    </w:p>
    <w:p w14:paraId="7A07A2B9" w14:textId="77777777" w:rsidR="00650E40" w:rsidRDefault="00650E40" w:rsidP="00253153">
      <w:pPr>
        <w:pStyle w:val="ListParagraph"/>
        <w:spacing w:line="360" w:lineRule="auto"/>
        <w:jc w:val="center"/>
        <w:rPr>
          <w:b/>
          <w:bCs/>
          <w:noProof/>
          <w:lang w:val="en-US"/>
        </w:rPr>
      </w:pPr>
      <w:r>
        <w:rPr>
          <w:b/>
          <w:bCs/>
          <w:noProof/>
          <w:lang w:val="en-US"/>
        </w:rPr>
        <w:drawing>
          <wp:inline distT="0" distB="0" distL="0" distR="0" wp14:anchorId="426CE6C0" wp14:editId="1E06D3D8">
            <wp:extent cx="3561328" cy="2598420"/>
            <wp:effectExtent l="0" t="0" r="1270" b="0"/>
            <wp:docPr id="18629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3620" name="Picture 1862943620"/>
                    <pic:cNvPicPr/>
                  </pic:nvPicPr>
                  <pic:blipFill>
                    <a:blip r:embed="rId20">
                      <a:extLst>
                        <a:ext uri="{28A0092B-C50C-407E-A947-70E740481C1C}">
                          <a14:useLocalDpi xmlns:a14="http://schemas.microsoft.com/office/drawing/2010/main" val="0"/>
                        </a:ext>
                      </a:extLst>
                    </a:blip>
                    <a:stretch>
                      <a:fillRect/>
                    </a:stretch>
                  </pic:blipFill>
                  <pic:spPr>
                    <a:xfrm>
                      <a:off x="0" y="0"/>
                      <a:ext cx="3579315" cy="2611544"/>
                    </a:xfrm>
                    <a:prstGeom prst="rect">
                      <a:avLst/>
                    </a:prstGeom>
                  </pic:spPr>
                </pic:pic>
              </a:graphicData>
            </a:graphic>
          </wp:inline>
        </w:drawing>
      </w:r>
    </w:p>
    <w:p w14:paraId="4E3FA6A7" w14:textId="201C5578" w:rsidR="00F16EC8" w:rsidRDefault="00650E40" w:rsidP="00253153">
      <w:pPr>
        <w:pStyle w:val="ListParagraph"/>
        <w:spacing w:line="360" w:lineRule="auto"/>
        <w:jc w:val="center"/>
        <w:rPr>
          <w:b/>
          <w:bCs/>
          <w:lang w:val="en-US"/>
        </w:rPr>
      </w:pPr>
      <w:r>
        <w:rPr>
          <w:b/>
          <w:bCs/>
          <w:noProof/>
          <w:lang w:val="en-US"/>
        </w:rPr>
        <w:drawing>
          <wp:inline distT="0" distB="0" distL="0" distR="0" wp14:anchorId="00863B0A" wp14:editId="3247CA89">
            <wp:extent cx="3604260" cy="2619752"/>
            <wp:effectExtent l="0" t="0" r="0" b="9525"/>
            <wp:docPr id="110090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1252" name="Picture 1100901252"/>
                    <pic:cNvPicPr/>
                  </pic:nvPicPr>
                  <pic:blipFill>
                    <a:blip r:embed="rId21">
                      <a:extLst>
                        <a:ext uri="{28A0092B-C50C-407E-A947-70E740481C1C}">
                          <a14:useLocalDpi xmlns:a14="http://schemas.microsoft.com/office/drawing/2010/main" val="0"/>
                        </a:ext>
                      </a:extLst>
                    </a:blip>
                    <a:stretch>
                      <a:fillRect/>
                    </a:stretch>
                  </pic:blipFill>
                  <pic:spPr>
                    <a:xfrm>
                      <a:off x="0" y="0"/>
                      <a:ext cx="3625164" cy="2634946"/>
                    </a:xfrm>
                    <a:prstGeom prst="rect">
                      <a:avLst/>
                    </a:prstGeom>
                  </pic:spPr>
                </pic:pic>
              </a:graphicData>
            </a:graphic>
          </wp:inline>
        </w:drawing>
      </w:r>
    </w:p>
    <w:p w14:paraId="21A7642E" w14:textId="77777777" w:rsidR="00253153" w:rsidRDefault="009A2F24" w:rsidP="00253153">
      <w:pPr>
        <w:pStyle w:val="ListParagraph"/>
        <w:spacing w:after="0" w:line="360" w:lineRule="auto"/>
        <w:ind w:left="426" w:firstLine="294"/>
        <w:jc w:val="both"/>
        <w:rPr>
          <w:lang w:val="en-US"/>
        </w:rPr>
      </w:pPr>
      <w:r>
        <w:rPr>
          <w:lang w:val="en-US"/>
        </w:rPr>
        <w:t>Program ini menampilkan program untuk menghitung gaji karyawan. Gaji ini dihitung sesuai dengan ketentuan yang terdapat pada soal. Pada design/framenya terdapat beberapa komponen swing, seperti label, button, dan textfield. Komponen ini tentu saja memiliki perannya masing-masing. Pada source code juga sudah terdapat rumus-rumus untuk menghitung gaji bruto dan gaji bersihnya. Sehingga setelah program dirun, user harus menginputkan jam kerja. Setelah itu klik kedua button maka gaji akan otomatis muncul pada masing-masing textfield sesuai dengan aturan perhitungan gaji yang tertera pada soal</w:t>
      </w:r>
    </w:p>
    <w:p w14:paraId="57788F33" w14:textId="77777777" w:rsidR="00253153" w:rsidRDefault="00253153" w:rsidP="00253153">
      <w:pPr>
        <w:pStyle w:val="ListParagraph"/>
        <w:spacing w:after="0" w:line="360" w:lineRule="auto"/>
        <w:ind w:left="426" w:firstLine="294"/>
        <w:jc w:val="both"/>
        <w:rPr>
          <w:b/>
          <w:bCs/>
          <w:lang w:val="en-US"/>
        </w:rPr>
      </w:pPr>
    </w:p>
    <w:p w14:paraId="1F8E3728" w14:textId="6AC4F993" w:rsidR="00D955C9" w:rsidRPr="00253153" w:rsidRDefault="00D955C9" w:rsidP="00253153">
      <w:pPr>
        <w:pStyle w:val="ListParagraph"/>
        <w:numPr>
          <w:ilvl w:val="0"/>
          <w:numId w:val="22"/>
        </w:numPr>
        <w:spacing w:line="360" w:lineRule="auto"/>
        <w:jc w:val="both"/>
        <w:rPr>
          <w:lang w:val="en-US"/>
        </w:rPr>
      </w:pPr>
      <w:r w:rsidRPr="00253153">
        <w:rPr>
          <w:b/>
          <w:bCs/>
          <w:lang w:val="en-US"/>
        </w:rPr>
        <w:t xml:space="preserve">Program </w:t>
      </w:r>
      <w:r w:rsidR="00650E40" w:rsidRPr="00253153">
        <w:rPr>
          <w:b/>
          <w:bCs/>
          <w:lang w:val="en-US"/>
        </w:rPr>
        <w:t>Penjualan Produk</w:t>
      </w:r>
      <w:r w:rsidRPr="00253153">
        <w:rPr>
          <w:noProof/>
          <w:lang w:val="en-US"/>
        </w:rPr>
        <w:t xml:space="preserve"> </w:t>
      </w:r>
    </w:p>
    <w:p w14:paraId="35EAA39F" w14:textId="77777777" w:rsidR="00650E40" w:rsidRDefault="00650E40" w:rsidP="00253153">
      <w:pPr>
        <w:pStyle w:val="ListParagraph"/>
        <w:spacing w:before="240" w:line="360" w:lineRule="auto"/>
        <w:jc w:val="center"/>
        <w:rPr>
          <w:noProof/>
          <w:lang w:val="en-US"/>
        </w:rPr>
      </w:pPr>
      <w:r>
        <w:rPr>
          <w:noProof/>
          <w:lang w:val="en-US"/>
        </w:rPr>
        <w:drawing>
          <wp:inline distT="0" distB="0" distL="0" distR="0" wp14:anchorId="59384DD3" wp14:editId="6E008AC6">
            <wp:extent cx="3870960" cy="2979424"/>
            <wp:effectExtent l="0" t="0" r="0" b="0"/>
            <wp:docPr id="872777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7876" name="Picture 8727778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0986" cy="2987141"/>
                    </a:xfrm>
                    <a:prstGeom prst="rect">
                      <a:avLst/>
                    </a:prstGeom>
                  </pic:spPr>
                </pic:pic>
              </a:graphicData>
            </a:graphic>
          </wp:inline>
        </w:drawing>
      </w:r>
    </w:p>
    <w:p w14:paraId="4051DCBF" w14:textId="6DB0E268" w:rsidR="00650E40" w:rsidRDefault="00650E40" w:rsidP="00253153">
      <w:pPr>
        <w:pStyle w:val="ListParagraph"/>
        <w:spacing w:before="240" w:line="360" w:lineRule="auto"/>
        <w:jc w:val="center"/>
        <w:rPr>
          <w:noProof/>
          <w:lang w:val="en-US"/>
        </w:rPr>
      </w:pPr>
      <w:r>
        <w:rPr>
          <w:noProof/>
          <w:lang w:val="en-US"/>
        </w:rPr>
        <w:drawing>
          <wp:inline distT="0" distB="0" distL="0" distR="0" wp14:anchorId="01F2C4E4" wp14:editId="4E4FFF43">
            <wp:extent cx="3893820" cy="3063740"/>
            <wp:effectExtent l="0" t="0" r="0" b="3810"/>
            <wp:docPr id="632034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34227" name="Picture 6320342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5114" cy="3080495"/>
                    </a:xfrm>
                    <a:prstGeom prst="rect">
                      <a:avLst/>
                    </a:prstGeom>
                  </pic:spPr>
                </pic:pic>
              </a:graphicData>
            </a:graphic>
          </wp:inline>
        </w:drawing>
      </w:r>
    </w:p>
    <w:p w14:paraId="18091918" w14:textId="0EC9AB96" w:rsidR="00F16EC8" w:rsidRPr="00253153" w:rsidRDefault="009A2F24" w:rsidP="00253153">
      <w:pPr>
        <w:pStyle w:val="ListParagraph"/>
        <w:spacing w:before="240" w:line="360" w:lineRule="auto"/>
        <w:ind w:left="426" w:firstLine="294"/>
        <w:jc w:val="both"/>
        <w:rPr>
          <w:noProof/>
          <w:lang w:val="en-US"/>
        </w:rPr>
      </w:pPr>
      <w:r>
        <w:rPr>
          <w:noProof/>
          <w:lang w:val="en-US"/>
        </w:rPr>
        <w:t>Program ini menampilkan</w:t>
      </w:r>
      <w:r w:rsidR="0064735A">
        <w:rPr>
          <w:noProof/>
          <w:lang w:val="en-US"/>
        </w:rPr>
        <w:t xml:space="preserve"> penjualan makanan dan minuman pada café. </w:t>
      </w:r>
      <w:r w:rsidR="0064735A">
        <w:rPr>
          <w:lang w:val="en-US"/>
        </w:rPr>
        <w:t xml:space="preserve">Pada design/framenya terdapat beberapa komponen swing, seperti label, button, dan textfield. Komponen ini tentu saja memiliki perannya masing-masing. </w:t>
      </w:r>
      <w:r w:rsidR="0064735A">
        <w:rPr>
          <w:noProof/>
          <w:lang w:val="en-US"/>
        </w:rPr>
        <w:t>Menu hanya bisa dipilih salah satu saja dan user harus menambah jumlah pesanan sehingga setelah user mengklik button beli, makan program akan menampilkan nama pesanan, jumlah pesanan, dan total pesanannya. Program ini tentu saja menggunakan perhitungan rumus seperti perkalian untuk menghitung total pesanan pilihan user</w:t>
      </w:r>
      <w:r w:rsidR="00253153">
        <w:rPr>
          <w:noProof/>
          <w:lang w:val="en-US"/>
        </w:rPr>
        <w:t>.</w:t>
      </w:r>
    </w:p>
    <w:p w14:paraId="22A56D46" w14:textId="5D3A1373" w:rsidR="00EF5CAB" w:rsidRPr="006A74EB" w:rsidRDefault="00225DFF" w:rsidP="00253153">
      <w:pPr>
        <w:pStyle w:val="Heading1"/>
        <w:spacing w:line="360" w:lineRule="auto"/>
        <w:rPr>
          <w:b/>
          <w:bCs/>
          <w:noProof/>
          <w:lang w:val="en-GB" w:eastAsia="id-ID"/>
        </w:rPr>
      </w:pPr>
      <w:r w:rsidRPr="006A74EB">
        <w:rPr>
          <w:b/>
          <w:bCs/>
        </w:rPr>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253153">
      <w:pPr>
        <w:spacing w:line="360" w:lineRule="auto"/>
      </w:pPr>
    </w:p>
    <w:p w14:paraId="0FF18E99" w14:textId="77777777" w:rsidR="00EF5CAB" w:rsidRDefault="00225DFF" w:rsidP="00253153">
      <w:pPr>
        <w:pStyle w:val="Heading2"/>
        <w:numPr>
          <w:ilvl w:val="1"/>
          <w:numId w:val="2"/>
        </w:numPr>
        <w:spacing w:before="0" w:line="360" w:lineRule="auto"/>
        <w:rPr>
          <w:rFonts w:cs="Times New Roman"/>
          <w:b/>
          <w:bCs/>
          <w:szCs w:val="24"/>
        </w:rPr>
      </w:pPr>
      <w:r>
        <w:rPr>
          <w:rFonts w:cs="Times New Roman"/>
          <w:b/>
          <w:bCs/>
          <w:szCs w:val="24"/>
        </w:rPr>
        <w:t>Analisa</w:t>
      </w:r>
    </w:p>
    <w:p w14:paraId="27650B00" w14:textId="1CBF9BFB" w:rsidR="005E444A" w:rsidRPr="005E444A" w:rsidRDefault="00225DFF" w:rsidP="00253153">
      <w:pPr>
        <w:spacing w:line="360" w:lineRule="auto"/>
        <w:ind w:firstLine="360"/>
        <w:jc w:val="both"/>
        <w:rPr>
          <w:rFonts w:cs="Times New Roman"/>
          <w:szCs w:val="24"/>
        </w:rPr>
      </w:pPr>
      <w:r w:rsidRPr="00395BCF">
        <w:rPr>
          <w:rFonts w:cs="Times New Roman"/>
          <w:szCs w:val="24"/>
        </w:rPr>
        <w:t xml:space="preserve">Dari hasil praktikum, praktikan menganalisa bahwa </w:t>
      </w:r>
      <w:r w:rsidR="005E444A">
        <w:rPr>
          <w:rFonts w:cs="Times New Roman"/>
          <w:szCs w:val="24"/>
          <w:lang w:val="en-US"/>
        </w:rPr>
        <w:t>s</w:t>
      </w:r>
      <w:r w:rsidR="005E444A" w:rsidRPr="005E444A">
        <w:rPr>
          <w:rFonts w:cs="Times New Roman"/>
          <w:szCs w:val="24"/>
        </w:rPr>
        <w:t>alah satu keuntungan utama dari penggunaan event listener adalah pemisahan antara logika bisnis dan antarmuka pengguna. Dengan cara ini, pengembang dapat dengan mudah mengelola tindakan yang terjadi di antarmuka pengguna tanpa harus mengubah logika bisnis inti program. Ini membuat kode lebih mudah dipelihara dan diperluas. Selain itu, event listener memungkinkan program Java untuk mendukung banyak peristiwa sekaligus, memungkinkan aplikasi yang lebih kompleks dengan berbagai jenis interaksi pengguna.</w:t>
      </w:r>
    </w:p>
    <w:p w14:paraId="0B590B37" w14:textId="6A63C02F" w:rsidR="00395BCF" w:rsidRPr="00395BCF" w:rsidRDefault="005E444A" w:rsidP="00253153">
      <w:pPr>
        <w:spacing w:line="360" w:lineRule="auto"/>
        <w:ind w:firstLine="360"/>
        <w:jc w:val="both"/>
        <w:rPr>
          <w:rFonts w:cs="Times New Roman"/>
          <w:szCs w:val="24"/>
        </w:rPr>
      </w:pPr>
      <w:r w:rsidRPr="005E444A">
        <w:rPr>
          <w:rFonts w:cs="Times New Roman"/>
          <w:szCs w:val="24"/>
        </w:rPr>
        <w:t>Dalam pembuatan program Java dengan event listener, pengembang perlu mendefinisikan event listener yang sesuai dan mengaitkannya dengan komponen antarmuka pengguna yang relevan. Selanjutnya, mereka harus mengimplementasikan metode yang akan dipanggil ketika event tertentu terjadi. Ini memerlukan pemahaman yang kuat tentang konsep event-driven programming dan kemampuan untuk merancang respons yang sesuai terhadap event yang berbeda. Keseluruhan, penggunaan event listener adalah bagian integral dari pengembangan aplikasi Java yang interaktif dan responsif.</w:t>
      </w:r>
    </w:p>
    <w:p w14:paraId="6AA30CAB" w14:textId="77777777" w:rsidR="00EF5CAB" w:rsidRDefault="00225DFF" w:rsidP="00253153">
      <w:pPr>
        <w:pStyle w:val="Heading2"/>
        <w:numPr>
          <w:ilvl w:val="1"/>
          <w:numId w:val="2"/>
        </w:numPr>
        <w:spacing w:before="0" w:line="360" w:lineRule="auto"/>
        <w:rPr>
          <w:rFonts w:cs="Times New Roman"/>
          <w:b/>
          <w:bCs/>
          <w:szCs w:val="24"/>
        </w:rPr>
      </w:pPr>
      <w:r>
        <w:rPr>
          <w:rFonts w:cs="Times New Roman"/>
          <w:b/>
          <w:bCs/>
          <w:szCs w:val="24"/>
        </w:rPr>
        <w:t>Kesimpulan</w:t>
      </w:r>
    </w:p>
    <w:p w14:paraId="5C2C7B46" w14:textId="77777777" w:rsidR="005E444A" w:rsidRPr="005E444A" w:rsidRDefault="005E444A" w:rsidP="00253153">
      <w:pPr>
        <w:pStyle w:val="ListParagraph"/>
        <w:numPr>
          <w:ilvl w:val="0"/>
          <w:numId w:val="8"/>
        </w:numPr>
        <w:spacing w:line="360" w:lineRule="auto"/>
        <w:ind w:left="720"/>
        <w:jc w:val="both"/>
        <w:rPr>
          <w:rFonts w:cs="Times New Roman"/>
          <w:szCs w:val="24"/>
        </w:rPr>
      </w:pPr>
      <w:r>
        <w:t>Event listener adalah objek yang diberitahu pada saat suatu event terjadi pada event source. Event listener diimplementasikan ke dalam bentuk interface</w:t>
      </w:r>
      <w:r>
        <w:rPr>
          <w:lang w:val="en-US"/>
        </w:rPr>
        <w:t>.</w:t>
      </w:r>
    </w:p>
    <w:p w14:paraId="1198F879" w14:textId="79DFA16C" w:rsidR="005E444A" w:rsidRPr="00CE221B" w:rsidRDefault="005E444A" w:rsidP="00253153">
      <w:pPr>
        <w:pStyle w:val="ListParagraph"/>
        <w:numPr>
          <w:ilvl w:val="0"/>
          <w:numId w:val="8"/>
        </w:numPr>
        <w:spacing w:line="360" w:lineRule="auto"/>
        <w:ind w:left="720"/>
        <w:jc w:val="both"/>
        <w:rPr>
          <w:rFonts w:cs="Times New Roman"/>
          <w:szCs w:val="24"/>
        </w:rPr>
      </w:pPr>
      <w:r w:rsidRPr="004A6CBA">
        <w:t>Pada</w:t>
      </w:r>
      <w:r w:rsidRPr="005E444A">
        <w:rPr>
          <w:spacing w:val="-7"/>
        </w:rPr>
        <w:t xml:space="preserve"> </w:t>
      </w:r>
      <w:r w:rsidRPr="004A6CBA">
        <w:t>komponen</w:t>
      </w:r>
      <w:r w:rsidRPr="005E444A">
        <w:rPr>
          <w:spacing w:val="-4"/>
        </w:rPr>
        <w:t xml:space="preserve"> </w:t>
      </w:r>
      <w:r w:rsidRPr="004A6CBA">
        <w:t>swing,</w:t>
      </w:r>
      <w:r w:rsidRPr="005E444A">
        <w:rPr>
          <w:spacing w:val="-5"/>
        </w:rPr>
        <w:t xml:space="preserve"> </w:t>
      </w:r>
      <w:r w:rsidRPr="004A6CBA">
        <w:t>komponen</w:t>
      </w:r>
      <w:r w:rsidRPr="005E444A">
        <w:rPr>
          <w:spacing w:val="-5"/>
        </w:rPr>
        <w:t xml:space="preserve"> </w:t>
      </w:r>
      <w:r w:rsidRPr="004A6CBA">
        <w:t>ini</w:t>
      </w:r>
      <w:r w:rsidRPr="005E444A">
        <w:rPr>
          <w:spacing w:val="-3"/>
        </w:rPr>
        <w:t xml:space="preserve"> </w:t>
      </w:r>
      <w:r w:rsidRPr="004A6CBA">
        <w:t>bernama</w:t>
      </w:r>
      <w:r w:rsidRPr="005E444A">
        <w:rPr>
          <w:spacing w:val="-6"/>
        </w:rPr>
        <w:t xml:space="preserve"> </w:t>
      </w:r>
      <w:r w:rsidRPr="004A6CBA">
        <w:t>JOptionPane.</w:t>
      </w:r>
      <w:r w:rsidRPr="005E444A">
        <w:rPr>
          <w:spacing w:val="-6"/>
        </w:rPr>
        <w:t xml:space="preserve"> </w:t>
      </w:r>
      <w:r w:rsidRPr="004A6CBA">
        <w:t>Terdapat</w:t>
      </w:r>
      <w:r w:rsidRPr="005E444A">
        <w:rPr>
          <w:spacing w:val="-4"/>
        </w:rPr>
        <w:t xml:space="preserve"> </w:t>
      </w:r>
      <w:r w:rsidRPr="004A6CBA">
        <w:t>4</w:t>
      </w:r>
      <w:r>
        <w:t xml:space="preserve"> </w:t>
      </w:r>
      <w:r w:rsidRPr="005E444A">
        <w:rPr>
          <w:spacing w:val="-50"/>
        </w:rPr>
        <w:t xml:space="preserve"> </w:t>
      </w:r>
      <w:r w:rsidRPr="004A6CBA">
        <w:t>buah option</w:t>
      </w:r>
      <w:r w:rsidRPr="005E444A">
        <w:rPr>
          <w:spacing w:val="-5"/>
        </w:rPr>
        <w:t xml:space="preserve"> </w:t>
      </w:r>
      <w:r w:rsidRPr="004A6CBA">
        <w:t>pane</w:t>
      </w:r>
      <w:r>
        <w:rPr>
          <w:lang w:val="en-US"/>
        </w:rPr>
        <w:t xml:space="preserve"> antara lain </w:t>
      </w:r>
      <w:r w:rsidRPr="005E444A">
        <w:rPr>
          <w:rFonts w:cs="Times New Roman"/>
        </w:rPr>
        <w:t>showConfirmDialog</w:t>
      </w:r>
      <w:r>
        <w:rPr>
          <w:rFonts w:cs="Times New Roman"/>
          <w:lang w:val="en-US"/>
        </w:rPr>
        <w:t xml:space="preserve">, </w:t>
      </w:r>
      <w:r w:rsidRPr="005E444A">
        <w:rPr>
          <w:rFonts w:cs="Times New Roman"/>
        </w:rPr>
        <w:t>showInputDialog</w:t>
      </w:r>
      <w:r>
        <w:rPr>
          <w:rFonts w:cs="Times New Roman"/>
          <w:lang w:val="en-US"/>
        </w:rPr>
        <w:t xml:space="preserve">, </w:t>
      </w:r>
      <w:r w:rsidRPr="005E444A">
        <w:rPr>
          <w:rFonts w:cs="Times New Roman"/>
        </w:rPr>
        <w:t>showMessageDialog</w:t>
      </w:r>
      <w:r>
        <w:rPr>
          <w:rFonts w:cs="Times New Roman"/>
          <w:lang w:val="en-US"/>
        </w:rPr>
        <w:t xml:space="preserve">, </w:t>
      </w:r>
      <w:r w:rsidRPr="005E444A">
        <w:rPr>
          <w:rFonts w:cs="Times New Roman"/>
        </w:rPr>
        <w:t>showOptionDialog</w:t>
      </w:r>
      <w:r w:rsidR="00CE221B">
        <w:rPr>
          <w:rFonts w:cs="Times New Roman"/>
          <w:lang w:val="en-US"/>
        </w:rPr>
        <w:t>.</w:t>
      </w:r>
    </w:p>
    <w:p w14:paraId="33A8507D" w14:textId="625E9E9C" w:rsidR="00CE221B" w:rsidRPr="00CE221B" w:rsidRDefault="00CE221B" w:rsidP="00253153">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Pada program yang telah diimplementasikan di atas menggunakan komponen Event Listener dan beberapa komponen JOptionPane.</w:t>
      </w:r>
    </w:p>
    <w:sectPr w:rsidR="00CE221B" w:rsidRPr="00CE221B" w:rsidSect="00063DA2">
      <w:headerReference w:type="even" r:id="rId24"/>
      <w:headerReference w:type="default" r:id="rId25"/>
      <w:footerReference w:type="default" r:id="rId2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082E" w14:textId="77777777" w:rsidR="00685E32" w:rsidRDefault="00685E32">
      <w:pPr>
        <w:spacing w:after="0" w:line="240" w:lineRule="auto"/>
      </w:pPr>
      <w:r>
        <w:separator/>
      </w:r>
    </w:p>
  </w:endnote>
  <w:endnote w:type="continuationSeparator" w:id="0">
    <w:p w14:paraId="66E8E6A8" w14:textId="77777777" w:rsidR="00685E32" w:rsidRDefault="0068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51CD0DF0"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285B6" w14:textId="77777777" w:rsidR="00685E32" w:rsidRDefault="00685E32">
      <w:pPr>
        <w:spacing w:after="0" w:line="240" w:lineRule="auto"/>
      </w:pPr>
      <w:r>
        <w:separator/>
      </w:r>
    </w:p>
  </w:footnote>
  <w:footnote w:type="continuationSeparator" w:id="0">
    <w:p w14:paraId="70E70C43" w14:textId="77777777" w:rsidR="00685E32" w:rsidRDefault="0068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6B09A1A8"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3492490F"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19448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37F4C9D"/>
    <w:multiLevelType w:val="hybridMultilevel"/>
    <w:tmpl w:val="B87ABEDA"/>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AD334C"/>
    <w:multiLevelType w:val="hybridMultilevel"/>
    <w:tmpl w:val="E14CD78E"/>
    <w:lvl w:ilvl="0" w:tplc="9FCAAD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67C1C8A"/>
    <w:multiLevelType w:val="hybridMultilevel"/>
    <w:tmpl w:val="30EC57C6"/>
    <w:lvl w:ilvl="0" w:tplc="B72A3A70">
      <w:start w:val="1"/>
      <w:numFmt w:val="decimal"/>
      <w:lvlText w:val="2.3.%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153020B"/>
    <w:multiLevelType w:val="hybridMultilevel"/>
    <w:tmpl w:val="95127E04"/>
    <w:lvl w:ilvl="0" w:tplc="217E25FE">
      <w:start w:val="2"/>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814E22"/>
    <w:multiLevelType w:val="hybridMultilevel"/>
    <w:tmpl w:val="6CE27868"/>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4D455DD"/>
    <w:multiLevelType w:val="hybridMultilevel"/>
    <w:tmpl w:val="939AF1B0"/>
    <w:lvl w:ilvl="0" w:tplc="594C4EB6">
      <w:start w:val="1"/>
      <w:numFmt w:val="lowerLetter"/>
      <w:lvlText w:val="%1)"/>
      <w:lvlJc w:val="left"/>
      <w:pPr>
        <w:ind w:left="903" w:hanging="370"/>
      </w:pPr>
      <w:rPr>
        <w:rFonts w:ascii="Cambria" w:eastAsia="Cambria" w:hAnsi="Cambria" w:cs="Cambria" w:hint="default"/>
        <w:spacing w:val="-2"/>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D141D8"/>
    <w:multiLevelType w:val="hybridMultilevel"/>
    <w:tmpl w:val="60E6D4F0"/>
    <w:lvl w:ilvl="0" w:tplc="8F728C42">
      <w:start w:val="2"/>
      <w:numFmt w:val="decimal"/>
      <w:lvlText w:val="%1."/>
      <w:lvlJc w:val="left"/>
      <w:pPr>
        <w:ind w:left="481" w:hanging="361"/>
      </w:pPr>
      <w:rPr>
        <w:rFonts w:ascii="Cambria" w:eastAsia="Cambria" w:hAnsi="Cambria" w:cs="Cambria" w:hint="default"/>
        <w:b/>
        <w:bCs/>
        <w:spacing w:val="0"/>
        <w:w w:val="100"/>
        <w:sz w:val="24"/>
        <w:szCs w:val="24"/>
        <w:lang w:val="id" w:eastAsia="en-US" w:bidi="ar-SA"/>
      </w:rPr>
    </w:lvl>
    <w:lvl w:ilvl="1" w:tplc="594C4EB6">
      <w:start w:val="1"/>
      <w:numFmt w:val="lowerLetter"/>
      <w:lvlText w:val="%2)"/>
      <w:lvlJc w:val="left"/>
      <w:pPr>
        <w:ind w:left="903" w:hanging="370"/>
      </w:pPr>
      <w:rPr>
        <w:rFonts w:ascii="Cambria" w:eastAsia="Cambria" w:hAnsi="Cambria" w:cs="Cambria" w:hint="default"/>
        <w:spacing w:val="-2"/>
        <w:w w:val="100"/>
        <w:sz w:val="24"/>
        <w:szCs w:val="24"/>
        <w:lang w:val="id" w:eastAsia="en-US" w:bidi="ar-SA"/>
      </w:rPr>
    </w:lvl>
    <w:lvl w:ilvl="2" w:tplc="2D569B34">
      <w:numFmt w:val="bullet"/>
      <w:lvlText w:val="•"/>
      <w:lvlJc w:val="left"/>
      <w:pPr>
        <w:ind w:left="1804" w:hanging="370"/>
      </w:pPr>
      <w:rPr>
        <w:rFonts w:hint="default"/>
        <w:lang w:val="id" w:eastAsia="en-US" w:bidi="ar-SA"/>
      </w:rPr>
    </w:lvl>
    <w:lvl w:ilvl="3" w:tplc="9F680B3A">
      <w:numFmt w:val="bullet"/>
      <w:lvlText w:val="•"/>
      <w:lvlJc w:val="left"/>
      <w:pPr>
        <w:ind w:left="2708" w:hanging="370"/>
      </w:pPr>
      <w:rPr>
        <w:rFonts w:hint="default"/>
        <w:lang w:val="id" w:eastAsia="en-US" w:bidi="ar-SA"/>
      </w:rPr>
    </w:lvl>
    <w:lvl w:ilvl="4" w:tplc="0890D0EC">
      <w:numFmt w:val="bullet"/>
      <w:lvlText w:val="•"/>
      <w:lvlJc w:val="left"/>
      <w:pPr>
        <w:ind w:left="3613" w:hanging="370"/>
      </w:pPr>
      <w:rPr>
        <w:rFonts w:hint="default"/>
        <w:lang w:val="id" w:eastAsia="en-US" w:bidi="ar-SA"/>
      </w:rPr>
    </w:lvl>
    <w:lvl w:ilvl="5" w:tplc="817014FA">
      <w:numFmt w:val="bullet"/>
      <w:lvlText w:val="•"/>
      <w:lvlJc w:val="left"/>
      <w:pPr>
        <w:ind w:left="4517" w:hanging="370"/>
      </w:pPr>
      <w:rPr>
        <w:rFonts w:hint="default"/>
        <w:lang w:val="id" w:eastAsia="en-US" w:bidi="ar-SA"/>
      </w:rPr>
    </w:lvl>
    <w:lvl w:ilvl="6" w:tplc="419674E8">
      <w:numFmt w:val="bullet"/>
      <w:lvlText w:val="•"/>
      <w:lvlJc w:val="left"/>
      <w:pPr>
        <w:ind w:left="5421" w:hanging="370"/>
      </w:pPr>
      <w:rPr>
        <w:rFonts w:hint="default"/>
        <w:lang w:val="id" w:eastAsia="en-US" w:bidi="ar-SA"/>
      </w:rPr>
    </w:lvl>
    <w:lvl w:ilvl="7" w:tplc="8DC2B35C">
      <w:numFmt w:val="bullet"/>
      <w:lvlText w:val="•"/>
      <w:lvlJc w:val="left"/>
      <w:pPr>
        <w:ind w:left="6326" w:hanging="370"/>
      </w:pPr>
      <w:rPr>
        <w:rFonts w:hint="default"/>
        <w:lang w:val="id" w:eastAsia="en-US" w:bidi="ar-SA"/>
      </w:rPr>
    </w:lvl>
    <w:lvl w:ilvl="8" w:tplc="5946654A">
      <w:numFmt w:val="bullet"/>
      <w:lvlText w:val="•"/>
      <w:lvlJc w:val="left"/>
      <w:pPr>
        <w:ind w:left="7230" w:hanging="370"/>
      </w:pPr>
      <w:rPr>
        <w:rFonts w:hint="default"/>
        <w:lang w:val="id" w:eastAsia="en-US" w:bidi="ar-SA"/>
      </w:rPr>
    </w:lvl>
  </w:abstractNum>
  <w:abstractNum w:abstractNumId="16"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F2E50C1"/>
    <w:multiLevelType w:val="hybridMultilevel"/>
    <w:tmpl w:val="A6BE4B60"/>
    <w:lvl w:ilvl="0" w:tplc="5E7C2C8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495AFD"/>
    <w:multiLevelType w:val="hybridMultilevel"/>
    <w:tmpl w:val="E444846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65545EE"/>
    <w:multiLevelType w:val="hybridMultilevel"/>
    <w:tmpl w:val="C69A9D54"/>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6944609"/>
    <w:multiLevelType w:val="hybridMultilevel"/>
    <w:tmpl w:val="FFBA3748"/>
    <w:lvl w:ilvl="0" w:tplc="4CBC4564">
      <w:numFmt w:val="bullet"/>
      <w:lvlText w:val=""/>
      <w:lvlJc w:val="left"/>
      <w:pPr>
        <w:ind w:left="841" w:hanging="360"/>
      </w:pPr>
      <w:rPr>
        <w:rFonts w:ascii="Symbol" w:eastAsia="Symbol" w:hAnsi="Symbol" w:cs="Symbol" w:hint="default"/>
        <w:w w:val="100"/>
        <w:sz w:val="24"/>
        <w:szCs w:val="24"/>
        <w:lang w:val="id" w:eastAsia="en-US" w:bidi="ar-SA"/>
      </w:rPr>
    </w:lvl>
    <w:lvl w:ilvl="1" w:tplc="98A2EAC8">
      <w:numFmt w:val="bullet"/>
      <w:lvlText w:val="•"/>
      <w:lvlJc w:val="left"/>
      <w:pPr>
        <w:ind w:left="1659" w:hanging="360"/>
      </w:pPr>
      <w:rPr>
        <w:rFonts w:hint="default"/>
        <w:lang w:val="id" w:eastAsia="en-US" w:bidi="ar-SA"/>
      </w:rPr>
    </w:lvl>
    <w:lvl w:ilvl="2" w:tplc="7968FA18">
      <w:numFmt w:val="bullet"/>
      <w:lvlText w:val="•"/>
      <w:lvlJc w:val="left"/>
      <w:pPr>
        <w:ind w:left="2479" w:hanging="360"/>
      </w:pPr>
      <w:rPr>
        <w:rFonts w:hint="default"/>
        <w:lang w:val="id" w:eastAsia="en-US" w:bidi="ar-SA"/>
      </w:rPr>
    </w:lvl>
    <w:lvl w:ilvl="3" w:tplc="04382E24">
      <w:numFmt w:val="bullet"/>
      <w:lvlText w:val="•"/>
      <w:lvlJc w:val="left"/>
      <w:pPr>
        <w:ind w:left="3299" w:hanging="360"/>
      </w:pPr>
      <w:rPr>
        <w:rFonts w:hint="default"/>
        <w:lang w:val="id" w:eastAsia="en-US" w:bidi="ar-SA"/>
      </w:rPr>
    </w:lvl>
    <w:lvl w:ilvl="4" w:tplc="5F8614E8">
      <w:numFmt w:val="bullet"/>
      <w:lvlText w:val="•"/>
      <w:lvlJc w:val="left"/>
      <w:pPr>
        <w:ind w:left="4119" w:hanging="360"/>
      </w:pPr>
      <w:rPr>
        <w:rFonts w:hint="default"/>
        <w:lang w:val="id" w:eastAsia="en-US" w:bidi="ar-SA"/>
      </w:rPr>
    </w:lvl>
    <w:lvl w:ilvl="5" w:tplc="7BC6E8E6">
      <w:numFmt w:val="bullet"/>
      <w:lvlText w:val="•"/>
      <w:lvlJc w:val="left"/>
      <w:pPr>
        <w:ind w:left="4939" w:hanging="360"/>
      </w:pPr>
      <w:rPr>
        <w:rFonts w:hint="default"/>
        <w:lang w:val="id" w:eastAsia="en-US" w:bidi="ar-SA"/>
      </w:rPr>
    </w:lvl>
    <w:lvl w:ilvl="6" w:tplc="56B28362">
      <w:numFmt w:val="bullet"/>
      <w:lvlText w:val="•"/>
      <w:lvlJc w:val="left"/>
      <w:pPr>
        <w:ind w:left="5759" w:hanging="360"/>
      </w:pPr>
      <w:rPr>
        <w:rFonts w:hint="default"/>
        <w:lang w:val="id" w:eastAsia="en-US" w:bidi="ar-SA"/>
      </w:rPr>
    </w:lvl>
    <w:lvl w:ilvl="7" w:tplc="CDC6BEC6">
      <w:numFmt w:val="bullet"/>
      <w:lvlText w:val="•"/>
      <w:lvlJc w:val="left"/>
      <w:pPr>
        <w:ind w:left="6579" w:hanging="360"/>
      </w:pPr>
      <w:rPr>
        <w:rFonts w:hint="default"/>
        <w:lang w:val="id" w:eastAsia="en-US" w:bidi="ar-SA"/>
      </w:rPr>
    </w:lvl>
    <w:lvl w:ilvl="8" w:tplc="3BB4C0E2">
      <w:numFmt w:val="bullet"/>
      <w:lvlText w:val="•"/>
      <w:lvlJc w:val="left"/>
      <w:pPr>
        <w:ind w:left="7399" w:hanging="360"/>
      </w:pPr>
      <w:rPr>
        <w:rFonts w:hint="default"/>
        <w:lang w:val="id" w:eastAsia="en-US" w:bidi="ar-SA"/>
      </w:rPr>
    </w:lvl>
  </w:abstractNum>
  <w:abstractNum w:abstractNumId="22" w15:restartNumberingAfterBreak="0">
    <w:nsid w:val="5A7638FF"/>
    <w:multiLevelType w:val="hybridMultilevel"/>
    <w:tmpl w:val="8D2AFF66"/>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CC36EA9"/>
    <w:multiLevelType w:val="hybridMultilevel"/>
    <w:tmpl w:val="3006C20C"/>
    <w:lvl w:ilvl="0" w:tplc="C79EB156">
      <w:start w:val="3"/>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9E2F34"/>
    <w:multiLevelType w:val="hybridMultilevel"/>
    <w:tmpl w:val="1452F4E4"/>
    <w:lvl w:ilvl="0" w:tplc="C2C22FE8">
      <w:start w:val="1"/>
      <w:numFmt w:val="decimal"/>
      <w:lvlText w:val="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65BE0175"/>
    <w:multiLevelType w:val="hybridMultilevel"/>
    <w:tmpl w:val="38B28304"/>
    <w:lvl w:ilvl="0" w:tplc="453462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5C4477"/>
    <w:multiLevelType w:val="hybridMultilevel"/>
    <w:tmpl w:val="9C6E8FC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447165E"/>
    <w:multiLevelType w:val="hybridMultilevel"/>
    <w:tmpl w:val="AFAA920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82464A"/>
    <w:multiLevelType w:val="hybridMultilevel"/>
    <w:tmpl w:val="D1621D6A"/>
    <w:lvl w:ilvl="0" w:tplc="44D4D89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F346C3"/>
    <w:multiLevelType w:val="hybridMultilevel"/>
    <w:tmpl w:val="3AD217A8"/>
    <w:lvl w:ilvl="0" w:tplc="1A6CF2D0">
      <w:start w:val="2"/>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17"/>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0"/>
  </w:num>
  <w:num w:numId="10" w16cid:durableId="1400128658">
    <w:abstractNumId w:val="31"/>
  </w:num>
  <w:num w:numId="11" w16cid:durableId="326052557">
    <w:abstractNumId w:val="16"/>
  </w:num>
  <w:num w:numId="12" w16cid:durableId="900139179">
    <w:abstractNumId w:val="28"/>
  </w:num>
  <w:num w:numId="13" w16cid:durableId="1374765292">
    <w:abstractNumId w:val="26"/>
  </w:num>
  <w:num w:numId="14" w16cid:durableId="1993872897">
    <w:abstractNumId w:val="24"/>
  </w:num>
  <w:num w:numId="15" w16cid:durableId="2121677758">
    <w:abstractNumId w:val="12"/>
  </w:num>
  <w:num w:numId="16" w16cid:durableId="2004354399">
    <w:abstractNumId w:val="19"/>
  </w:num>
  <w:num w:numId="17" w16cid:durableId="1652103629">
    <w:abstractNumId w:val="8"/>
  </w:num>
  <w:num w:numId="18" w16cid:durableId="1812139097">
    <w:abstractNumId w:val="27"/>
  </w:num>
  <w:num w:numId="19" w16cid:durableId="334462754">
    <w:abstractNumId w:val="29"/>
  </w:num>
  <w:num w:numId="20" w16cid:durableId="1801219083">
    <w:abstractNumId w:val="25"/>
  </w:num>
  <w:num w:numId="21" w16cid:durableId="2010253377">
    <w:abstractNumId w:val="9"/>
  </w:num>
  <w:num w:numId="22" w16cid:durableId="1549683088">
    <w:abstractNumId w:val="18"/>
  </w:num>
  <w:num w:numId="23" w16cid:durableId="1752655650">
    <w:abstractNumId w:val="23"/>
  </w:num>
  <w:num w:numId="24" w16cid:durableId="1314601370">
    <w:abstractNumId w:val="15"/>
  </w:num>
  <w:num w:numId="25" w16cid:durableId="1664549844">
    <w:abstractNumId w:val="30"/>
  </w:num>
  <w:num w:numId="26" w16cid:durableId="752355155">
    <w:abstractNumId w:val="11"/>
  </w:num>
  <w:num w:numId="27" w16cid:durableId="1739015670">
    <w:abstractNumId w:val="13"/>
  </w:num>
  <w:num w:numId="28" w16cid:durableId="1154683703">
    <w:abstractNumId w:val="20"/>
  </w:num>
  <w:num w:numId="29" w16cid:durableId="291981963">
    <w:abstractNumId w:val="21"/>
  </w:num>
  <w:num w:numId="30" w16cid:durableId="141044963">
    <w:abstractNumId w:val="14"/>
  </w:num>
  <w:num w:numId="31" w16cid:durableId="1457799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5E44"/>
    <w:rsid w:val="00006761"/>
    <w:rsid w:val="00063DA2"/>
    <w:rsid w:val="00070DEA"/>
    <w:rsid w:val="00076DAE"/>
    <w:rsid w:val="000A4BD2"/>
    <w:rsid w:val="00101AEE"/>
    <w:rsid w:val="00123350"/>
    <w:rsid w:val="00130B2A"/>
    <w:rsid w:val="00137E85"/>
    <w:rsid w:val="00144C87"/>
    <w:rsid w:val="001808EA"/>
    <w:rsid w:val="00193EAC"/>
    <w:rsid w:val="00203ABA"/>
    <w:rsid w:val="00207419"/>
    <w:rsid w:val="00225DFF"/>
    <w:rsid w:val="002307B6"/>
    <w:rsid w:val="00231471"/>
    <w:rsid w:val="002318A0"/>
    <w:rsid w:val="002507DE"/>
    <w:rsid w:val="00253153"/>
    <w:rsid w:val="00272E2D"/>
    <w:rsid w:val="002A42A6"/>
    <w:rsid w:val="002A7485"/>
    <w:rsid w:val="002B671F"/>
    <w:rsid w:val="002D1B90"/>
    <w:rsid w:val="002E5ED3"/>
    <w:rsid w:val="002E762E"/>
    <w:rsid w:val="002F0947"/>
    <w:rsid w:val="00317109"/>
    <w:rsid w:val="003712F8"/>
    <w:rsid w:val="00392DFA"/>
    <w:rsid w:val="00395BCF"/>
    <w:rsid w:val="003A08FD"/>
    <w:rsid w:val="003E6969"/>
    <w:rsid w:val="00433178"/>
    <w:rsid w:val="00455D39"/>
    <w:rsid w:val="004A5448"/>
    <w:rsid w:val="004A6CBA"/>
    <w:rsid w:val="00580F68"/>
    <w:rsid w:val="005E370C"/>
    <w:rsid w:val="005E444A"/>
    <w:rsid w:val="0064735A"/>
    <w:rsid w:val="00650E40"/>
    <w:rsid w:val="00655C87"/>
    <w:rsid w:val="006754EE"/>
    <w:rsid w:val="006833A9"/>
    <w:rsid w:val="00685E32"/>
    <w:rsid w:val="006A74EB"/>
    <w:rsid w:val="006B1F77"/>
    <w:rsid w:val="006F344E"/>
    <w:rsid w:val="00700B6F"/>
    <w:rsid w:val="007478EC"/>
    <w:rsid w:val="007D3BDA"/>
    <w:rsid w:val="00834888"/>
    <w:rsid w:val="0084463A"/>
    <w:rsid w:val="00890CA6"/>
    <w:rsid w:val="008D6867"/>
    <w:rsid w:val="00916F0B"/>
    <w:rsid w:val="00956E54"/>
    <w:rsid w:val="009A2F24"/>
    <w:rsid w:val="00AA37B1"/>
    <w:rsid w:val="00AE7F75"/>
    <w:rsid w:val="00B163F1"/>
    <w:rsid w:val="00B31829"/>
    <w:rsid w:val="00C0012B"/>
    <w:rsid w:val="00C37B73"/>
    <w:rsid w:val="00C633A9"/>
    <w:rsid w:val="00C93557"/>
    <w:rsid w:val="00CC78E4"/>
    <w:rsid w:val="00CE221B"/>
    <w:rsid w:val="00D47B1F"/>
    <w:rsid w:val="00D7310E"/>
    <w:rsid w:val="00D955C9"/>
    <w:rsid w:val="00DA7A66"/>
    <w:rsid w:val="00DB2820"/>
    <w:rsid w:val="00E04071"/>
    <w:rsid w:val="00E140C2"/>
    <w:rsid w:val="00E64946"/>
    <w:rsid w:val="00E72FC9"/>
    <w:rsid w:val="00E81AFC"/>
    <w:rsid w:val="00EF5CAB"/>
    <w:rsid w:val="00F16EC8"/>
    <w:rsid w:val="00F34BF8"/>
    <w:rsid w:val="00F37593"/>
    <w:rsid w:val="00F547F2"/>
    <w:rsid w:val="00F82576"/>
    <w:rsid w:val="00FA3D02"/>
    <w:rsid w:val="00FB7DFA"/>
    <w:rsid w:val="00FD041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uiPriority w:val="1"/>
    <w:qFormat/>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uiPriority w:val="1"/>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F825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81D7-EE33-40C6-86C8-982E2955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14</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Anisyafaah _</cp:lastModifiedBy>
  <cp:revision>15</cp:revision>
  <cp:lastPrinted>2023-11-25T06:48:00Z</cp:lastPrinted>
  <dcterms:created xsi:type="dcterms:W3CDTF">2023-10-05T10:53:00Z</dcterms:created>
  <dcterms:modified xsi:type="dcterms:W3CDTF">2023-11-25T06:53:00Z</dcterms:modified>
</cp:coreProperties>
</file>